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4"/>
        <w:tblW w:w="0" w:type="auto"/>
        <w:tblCellSpacing w:w="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938"/>
        <w:gridCol w:w="7968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998" w:hRule="atLeast"/>
          <w:tblCellSpacing w:w="0" w:type="dxa"/>
        </w:trPr>
        <w:tc>
          <w:tcPr>
            <w:tcW w:w="3938" w:type="dxa"/>
            <w:shd w:val="clear" w:color="auto" w:fill="496267"/>
            <w:noWrap w:val="0"/>
            <w:tcMar>
              <w:top w:w="400" w:type="dxa"/>
              <w:left w:w="0" w:type="dxa"/>
              <w:bottom w:w="400" w:type="dxa"/>
              <w:right w:w="0" w:type="dxa"/>
            </w:tcMar>
            <w:vAlign w:val="top"/>
          </w:tcPr>
          <w:tbl>
            <w:tblPr>
              <w:tblStyle w:val="23"/>
              <w:tblW w:w="4480" w:type="dxa"/>
              <w:tblCellSpacing w:w="0" w:type="dxa"/>
              <w:tblInd w:w="70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4480"/>
            </w:tblGrid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3580" w:hRule="exact"/>
                <w:tblCellSpacing w:w="0" w:type="dxa"/>
              </w:trPr>
              <w:tc>
                <w:tcPr>
                  <w:tcW w:w="448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>
                  <w:pPr>
                    <w:pStyle w:val="21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after="0" w:line="280" w:lineRule="atLeast"/>
                    <w:ind w:left="700" w:right="400"/>
                    <w:rPr>
                      <w:rStyle w:val="19"/>
                      <w:rFonts w:hint="default" w:ascii="Blinker" w:hAnsi="Blinker" w:eastAsia="Blinker" w:cs="Blinker"/>
                      <w:color w:val="FFFFFF"/>
                      <w:sz w:val="336"/>
                      <w:szCs w:val="20"/>
                      <w:vertAlign w:val="baseline"/>
                      <w:lang w:val="en-US"/>
                    </w:rPr>
                  </w:pPr>
                  <w:r>
                    <w:rPr>
                      <w:rStyle w:val="19"/>
                      <w:rFonts w:hint="default" w:ascii="Blinker" w:hAnsi="Blinker" w:eastAsia="Blinker" w:cs="Blinker"/>
                      <w:color w:val="FFFFFF"/>
                      <w:sz w:val="336"/>
                      <w:szCs w:val="20"/>
                      <w:vertAlign w:val="baseline"/>
                      <w:lang w:val="en-US"/>
                    </w:rPr>
                    <w:drawing>
                      <wp:inline distT="0" distB="0" distL="114300" distR="114300">
                        <wp:extent cx="1373505" cy="1443355"/>
                        <wp:effectExtent l="0" t="0" r="10795" b="4445"/>
                        <wp:docPr id="1" name="Picture 1" descr="pic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Picture 1" descr="pic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3505" cy="14433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pStyle w:val="25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after="0"/>
              <w:ind w:left="700" w:right="400"/>
              <w:rPr>
                <w:rStyle w:val="17"/>
                <w:rFonts w:ascii="Blinker" w:hAnsi="Blinker" w:eastAsia="Blinker" w:cs="Blinker"/>
                <w:color w:val="FFFFFF"/>
                <w:sz w:val="60"/>
                <w:szCs w:val="60"/>
                <w:shd w:val="clear" w:color="auto" w:fill="auto"/>
                <w:vertAlign w:val="baseline"/>
              </w:rPr>
            </w:pPr>
            <w:r>
              <w:rPr>
                <w:rStyle w:val="17"/>
                <w:rFonts w:ascii="Blinker" w:hAnsi="Blinker" w:eastAsia="Blinker" w:cs="Blinker"/>
                <w:color w:val="FFFFFF"/>
                <w:shd w:val="clear" w:color="auto" w:fill="auto"/>
                <w:vertAlign w:val="baseline"/>
              </w:rPr>
              <w:t> </w:t>
            </w:r>
          </w:p>
          <w:p>
            <w:pPr>
              <w:pStyle w:val="27"/>
              <w:pBdr>
                <w:top w:val="single" w:color="FFFFFF" w:sz="8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after="0" w:line="340" w:lineRule="atLeast"/>
              <w:ind w:left="700" w:right="400"/>
              <w:rPr>
                <w:rStyle w:val="17"/>
                <w:rFonts w:ascii="Blinker" w:hAnsi="Blinker" w:eastAsia="Blinker" w:cs="Blinker"/>
                <w:b/>
                <w:bCs/>
                <w:caps/>
                <w:color w:val="FFFFFF"/>
                <w:spacing w:val="1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Style w:val="17"/>
                <w:rFonts w:ascii="Blinker" w:hAnsi="Blinker" w:eastAsia="Blinker" w:cs="Blinker"/>
                <w:b/>
                <w:bCs/>
                <w:caps/>
                <w:color w:val="FFFFFF"/>
                <w:spacing w:val="10"/>
                <w:sz w:val="28"/>
                <w:szCs w:val="28"/>
                <w:shd w:val="clear" w:color="auto" w:fill="auto"/>
                <w:vertAlign w:val="baseline"/>
              </w:rPr>
              <w:t>Contact</w:t>
            </w:r>
          </w:p>
          <w:p>
            <w:pPr>
              <w:pStyle w:val="28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after="0" w:line="100" w:lineRule="exact"/>
              <w:ind w:left="700" w:right="400"/>
              <w:rPr>
                <w:rStyle w:val="17"/>
                <w:rFonts w:ascii="Blinker" w:hAnsi="Blinker" w:eastAsia="Blinker" w:cs="Blinker"/>
                <w:color w:val="FFFFFF"/>
                <w:sz w:val="10"/>
                <w:szCs w:val="10"/>
                <w:shd w:val="clear" w:color="auto" w:fill="auto"/>
                <w:vertAlign w:val="baseline"/>
              </w:rPr>
            </w:pPr>
            <w:r>
              <w:rPr>
                <w:rStyle w:val="17"/>
                <w:rFonts w:ascii="Blinker" w:hAnsi="Blinker" w:eastAsia="Blinker" w:cs="Blinker"/>
                <w:color w:val="FFFFFF"/>
                <w:shd w:val="clear" w:color="auto" w:fill="auto"/>
                <w:vertAlign w:val="baseline"/>
              </w:rPr>
              <w:t> </w:t>
            </w:r>
          </w:p>
          <w:tbl>
            <w:tblPr>
              <w:tblStyle w:val="36"/>
              <w:tblW w:w="0" w:type="auto"/>
              <w:tblCellSpacing w:w="0" w:type="dxa"/>
              <w:tblInd w:w="70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300"/>
              <w:gridCol w:w="3900"/>
            </w:tblGrid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160" w:type="dxa"/>
                    <w:right w:w="0" w:type="dxa"/>
                  </w:tcMar>
                  <w:vAlign w:val="center"/>
                </w:tcPr>
                <w:p>
                  <w:pPr>
                    <w:ind w:left="0"/>
                    <w:rPr>
                      <w:rStyle w:val="17"/>
                      <w:rFonts w:ascii="Blinker" w:hAnsi="Blinker" w:eastAsia="Blinker" w:cs="Blinker"/>
                      <w:color w:val="FFFFFF"/>
                      <w:sz w:val="20"/>
                      <w:szCs w:val="20"/>
                      <w:shd w:val="clear" w:color="auto" w:fill="auto"/>
                      <w:vertAlign w:val="baseline"/>
                    </w:rPr>
                  </w:pPr>
                  <w:r>
                    <w:rPr>
                      <w:rStyle w:val="31"/>
                      <w:rFonts w:ascii="Blinker" w:hAnsi="Blinker" w:eastAsia="Blinker" w:cs="Blinker"/>
                      <w:strike w:val="0"/>
                      <w:color w:val="FFFFFF"/>
                      <w:sz w:val="20"/>
                      <w:szCs w:val="20"/>
                      <w:u w:val="none"/>
                      <w:vertAlign w:val="baseline"/>
                    </w:rPr>
                    <w:drawing>
                      <wp:inline distT="0" distB="0" distL="114300" distR="114300">
                        <wp:extent cx="139700" cy="190500"/>
                        <wp:effectExtent l="0" t="0" r="0" b="0"/>
                        <wp:docPr id="100001" name="Picture 10000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1" name="Picture 100001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148" cy="1909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00" w:type="dxa"/>
                  <w:tcMar>
                    <w:top w:w="0" w:type="dxa"/>
                    <w:left w:w="160" w:type="dxa"/>
                    <w:bottom w:w="160" w:type="dxa"/>
                    <w:right w:w="200" w:type="dxa"/>
                  </w:tcMar>
                  <w:vAlign w:val="center"/>
                </w:tcPr>
                <w:p>
                  <w:pPr>
                    <w:pStyle w:val="33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after="0" w:line="280" w:lineRule="atLeast"/>
                    <w:ind w:left="0" w:right="600"/>
                    <w:rPr>
                      <w:rStyle w:val="32"/>
                      <w:rFonts w:ascii="Blinker" w:hAnsi="Blinker" w:eastAsia="Blinker" w:cs="Blinker"/>
                      <w:color w:val="FFFFFF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4"/>
                      <w:rFonts w:ascii="Blinker" w:hAnsi="Blinker" w:eastAsia="Blinker" w:cs="Blinker"/>
                      <w:color w:val="FFFFFF"/>
                      <w:sz w:val="20"/>
                      <w:szCs w:val="20"/>
                    </w:rPr>
                    <w:t>Fas Close Unity, 4, Ilorin,</w:t>
                  </w:r>
                  <w:r>
                    <w:rPr>
                      <w:rStyle w:val="32"/>
                      <w:rFonts w:ascii="Blinker" w:hAnsi="Blinker" w:eastAsia="Blinker" w:cs="Blinker"/>
                      <w:color w:val="FFFFFF"/>
                      <w:sz w:val="20"/>
                      <w:szCs w:val="20"/>
                      <w:vertAlign w:val="baseline"/>
                    </w:rPr>
                    <w:t xml:space="preserve"> </w:t>
                  </w:r>
                  <w:r>
                    <w:rPr>
                      <w:rStyle w:val="34"/>
                      <w:rFonts w:ascii="Blinker" w:hAnsi="Blinker" w:eastAsia="Blinker" w:cs="Blinker"/>
                      <w:color w:val="FFFFFF"/>
                      <w:sz w:val="20"/>
                      <w:szCs w:val="20"/>
                    </w:rPr>
                    <w:t>Kwara</w:t>
                  </w:r>
                  <w:r>
                    <w:rPr>
                      <w:rStyle w:val="32"/>
                      <w:rFonts w:ascii="Blinker" w:hAnsi="Blinker" w:eastAsia="Blinker" w:cs="Blinker"/>
                      <w:color w:val="FFFFFF"/>
                      <w:sz w:val="20"/>
                      <w:szCs w:val="20"/>
                      <w:vertAlign w:val="baseline"/>
                    </w:rPr>
                    <w:t xml:space="preserve"> </w:t>
                  </w:r>
                  <w:r>
                    <w:rPr>
                      <w:rStyle w:val="34"/>
                      <w:rFonts w:ascii="Blinker" w:hAnsi="Blinker" w:eastAsia="Blinker" w:cs="Blinker"/>
                      <w:color w:val="FFFFFF"/>
                      <w:sz w:val="20"/>
                      <w:szCs w:val="20"/>
                    </w:rPr>
                    <w:t>240003</w:t>
                  </w:r>
                  <w:r>
                    <w:rPr>
                      <w:rStyle w:val="32"/>
                      <w:rFonts w:ascii="Blinker" w:hAnsi="Blinker" w:eastAsia="Blinker" w:cs="Blinker"/>
                      <w:color w:val="FFFFFF"/>
                      <w:sz w:val="20"/>
                      <w:szCs w:val="20"/>
                      <w:vertAlign w:val="baseline"/>
                    </w:rPr>
                    <w:t xml:space="preserve"> 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160" w:type="dxa"/>
                    <w:right w:w="0" w:type="dxa"/>
                  </w:tcMar>
                  <w:vAlign w:val="center"/>
                </w:tcPr>
                <w:p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line="280" w:lineRule="atLeast"/>
                    <w:ind w:left="0" w:right="400"/>
                    <w:rPr>
                      <w:rStyle w:val="31"/>
                      <w:rFonts w:ascii="Blinker" w:hAnsi="Blinker" w:eastAsia="Blinker" w:cs="Blinker"/>
                      <w:color w:val="FFFFFF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1"/>
                      <w:rFonts w:ascii="Blinker" w:hAnsi="Blinker" w:eastAsia="Blinker" w:cs="Blinker"/>
                      <w:strike w:val="0"/>
                      <w:color w:val="FFFFFF"/>
                      <w:sz w:val="20"/>
                      <w:szCs w:val="20"/>
                      <w:u w:val="none"/>
                      <w:vertAlign w:val="baseline"/>
                    </w:rPr>
                    <w:drawing>
                      <wp:inline distT="0" distB="0" distL="114300" distR="114300">
                        <wp:extent cx="152400" cy="152400"/>
                        <wp:effectExtent l="0" t="0" r="0" b="0"/>
                        <wp:docPr id="100003" name="Picture 10000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3" name="Picture 100003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832" cy="1529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00" w:type="dxa"/>
                  <w:tcMar>
                    <w:top w:w="0" w:type="dxa"/>
                    <w:left w:w="160" w:type="dxa"/>
                    <w:bottom w:w="160" w:type="dxa"/>
                    <w:right w:w="200" w:type="dxa"/>
                  </w:tcMar>
                  <w:vAlign w:val="center"/>
                </w:tcPr>
                <w:p>
                  <w:pPr>
                    <w:pStyle w:val="35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after="0" w:line="280" w:lineRule="atLeast"/>
                    <w:ind w:left="0" w:right="600"/>
                    <w:rPr>
                      <w:rStyle w:val="32"/>
                      <w:rFonts w:ascii="Blinker" w:hAnsi="Blinker" w:eastAsia="Blinker" w:cs="Blinker"/>
                      <w:color w:val="FFFFFF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4"/>
                      <w:rFonts w:ascii="Blinker" w:hAnsi="Blinker" w:eastAsia="Blinker" w:cs="Blinker"/>
                      <w:color w:val="FFFFFF"/>
                      <w:sz w:val="20"/>
                      <w:szCs w:val="20"/>
                    </w:rPr>
                    <w:t>08032100978</w:t>
                  </w:r>
                  <w:r>
                    <w:rPr>
                      <w:rStyle w:val="32"/>
                      <w:rFonts w:ascii="Blinker" w:hAnsi="Blinker" w:eastAsia="Blinker" w:cs="Blinker"/>
                      <w:color w:val="FFFFFF"/>
                      <w:sz w:val="20"/>
                      <w:szCs w:val="20"/>
                      <w:vertAlign w:val="baseline"/>
                    </w:rPr>
                    <w:t xml:space="preserve"> 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160" w:type="dxa"/>
                    <w:right w:w="0" w:type="dxa"/>
                  </w:tcMar>
                  <w:vAlign w:val="center"/>
                </w:tcPr>
                <w:p>
                  <w:pPr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line="280" w:lineRule="atLeast"/>
                    <w:ind w:left="0" w:right="400"/>
                    <w:rPr>
                      <w:rStyle w:val="31"/>
                      <w:rFonts w:ascii="Blinker" w:hAnsi="Blinker" w:eastAsia="Blinker" w:cs="Blinker"/>
                      <w:color w:val="FFFFFF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1"/>
                      <w:rFonts w:ascii="Blinker" w:hAnsi="Blinker" w:eastAsia="Blinker" w:cs="Blinker"/>
                      <w:strike w:val="0"/>
                      <w:color w:val="FFFFFF"/>
                      <w:sz w:val="20"/>
                      <w:szCs w:val="20"/>
                      <w:u w:val="none"/>
                      <w:vertAlign w:val="baseline"/>
                    </w:rPr>
                    <w:drawing>
                      <wp:inline distT="0" distB="0" distL="114300" distR="114300">
                        <wp:extent cx="152400" cy="152400"/>
                        <wp:effectExtent l="0" t="0" r="0" b="0"/>
                        <wp:docPr id="100005" name="Picture 10000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5" name="Picture 100005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832" cy="1529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00" w:type="dxa"/>
                  <w:tcMar>
                    <w:top w:w="0" w:type="dxa"/>
                    <w:left w:w="160" w:type="dxa"/>
                    <w:bottom w:w="160" w:type="dxa"/>
                    <w:right w:w="200" w:type="dxa"/>
                  </w:tcMar>
                  <w:vAlign w:val="center"/>
                </w:tcPr>
                <w:p>
                  <w:pPr>
                    <w:pStyle w:val="35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after="0" w:line="280" w:lineRule="atLeast"/>
                    <w:ind w:left="0" w:right="600"/>
                    <w:rPr>
                      <w:rStyle w:val="32"/>
                      <w:rFonts w:ascii="Blinker" w:hAnsi="Blinker" w:eastAsia="Blinker" w:cs="Blinker"/>
                      <w:color w:val="FFFFFF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4"/>
                      <w:rFonts w:ascii="Blinker" w:hAnsi="Blinker" w:eastAsia="Blinker" w:cs="Blinker"/>
                      <w:color w:val="FFFFFF"/>
                      <w:sz w:val="20"/>
                      <w:szCs w:val="20"/>
                    </w:rPr>
                    <w:t>olutechitconsult@gmail.com</w:t>
                  </w:r>
                </w:p>
              </w:tc>
            </w:tr>
          </w:tbl>
          <w:p>
            <w:pPr>
              <w:pStyle w:val="38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after="0"/>
              <w:ind w:left="700" w:right="400"/>
              <w:rPr>
                <w:rStyle w:val="17"/>
                <w:rFonts w:ascii="Blinker" w:hAnsi="Blinker" w:eastAsia="Blinker" w:cs="Blinker"/>
                <w:color w:val="FFFFFF"/>
                <w:sz w:val="20"/>
                <w:szCs w:val="20"/>
                <w:shd w:val="clear" w:color="auto" w:fill="auto"/>
                <w:vertAlign w:val="baseline"/>
              </w:rPr>
            </w:pPr>
            <w:r>
              <w:rPr>
                <w:rStyle w:val="17"/>
                <w:rFonts w:ascii="Blinker" w:hAnsi="Blinker" w:eastAsia="Blinker" w:cs="Blinker"/>
                <w:color w:val="FFFFFF"/>
                <w:sz w:val="20"/>
                <w:szCs w:val="20"/>
                <w:shd w:val="clear" w:color="auto" w:fill="auto"/>
                <w:vertAlign w:val="baseline"/>
              </w:rPr>
              <w:t> </w:t>
            </w:r>
          </w:p>
          <w:p>
            <w:pPr>
              <w:pStyle w:val="27"/>
              <w:pBdr>
                <w:top w:val="single" w:color="FFFFFF" w:sz="8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after="0" w:line="340" w:lineRule="atLeast"/>
              <w:ind w:left="700" w:right="400"/>
              <w:rPr>
                <w:rStyle w:val="17"/>
                <w:rFonts w:ascii="Blinker" w:hAnsi="Blinker" w:eastAsia="Blinker" w:cs="Blinker"/>
                <w:b/>
                <w:bCs/>
                <w:caps/>
                <w:color w:val="FFFFFF"/>
                <w:spacing w:val="1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Style w:val="17"/>
                <w:rFonts w:ascii="Blinker" w:hAnsi="Blinker" w:eastAsia="Blinker" w:cs="Blinker"/>
                <w:b/>
                <w:bCs/>
                <w:caps/>
                <w:color w:val="FFFFFF"/>
                <w:spacing w:val="10"/>
                <w:sz w:val="28"/>
                <w:szCs w:val="28"/>
                <w:shd w:val="clear" w:color="auto" w:fill="auto"/>
                <w:vertAlign w:val="baseline"/>
              </w:rPr>
              <w:t>Skills</w:t>
            </w:r>
          </w:p>
          <w:p>
            <w:pPr>
              <w:pStyle w:val="28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after="0" w:line="100" w:lineRule="exact"/>
              <w:ind w:left="700" w:right="400"/>
              <w:rPr>
                <w:rStyle w:val="17"/>
                <w:rFonts w:ascii="Blinker" w:hAnsi="Blinker" w:eastAsia="Blinker" w:cs="Blinker"/>
                <w:color w:val="FFFFFF"/>
                <w:sz w:val="10"/>
                <w:szCs w:val="10"/>
                <w:shd w:val="clear" w:color="auto" w:fill="auto"/>
                <w:vertAlign w:val="baseline"/>
              </w:rPr>
            </w:pPr>
            <w:r>
              <w:rPr>
                <w:rStyle w:val="17"/>
                <w:rFonts w:ascii="Blinker" w:hAnsi="Blinker" w:eastAsia="Blinker" w:cs="Blinker"/>
                <w:color w:val="FFFFFF"/>
                <w:shd w:val="clear" w:color="auto" w:fill="auto"/>
                <w:vertAlign w:val="baseline"/>
              </w:rPr>
              <w:t> </w:t>
            </w:r>
          </w:p>
          <w:p>
            <w:pPr>
              <w:pStyle w:val="42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after="0" w:line="280" w:lineRule="atLeast"/>
              <w:ind w:left="940" w:right="400" w:hanging="232"/>
              <w:rPr>
                <w:rStyle w:val="41"/>
                <w:rFonts w:ascii="Blinker" w:hAnsi="Blinker" w:eastAsia="Blinker" w:cs="Blinker"/>
                <w:color w:val="FFFFFF"/>
                <w:sz w:val="20"/>
                <w:szCs w:val="20"/>
                <w:vertAlign w:val="baseline"/>
              </w:rPr>
            </w:pPr>
            <w:r>
              <w:rPr>
                <w:rStyle w:val="41"/>
                <w:rFonts w:ascii="Blinker" w:hAnsi="Blinker" w:eastAsia="Blinker" w:cs="Blinker"/>
                <w:color w:val="FFFFFF"/>
                <w:sz w:val="20"/>
                <w:szCs w:val="20"/>
                <w:vertAlign w:val="baseline"/>
              </w:rPr>
              <w:t>Python</w:t>
            </w:r>
          </w:p>
          <w:p>
            <w:pPr>
              <w:pStyle w:val="42"/>
              <w:numPr>
                <w:ilvl w:val="0"/>
                <w:numId w:val="1"/>
              </w:numPr>
              <w:spacing w:before="0" w:after="0" w:line="280" w:lineRule="atLeast"/>
              <w:ind w:left="940" w:right="400" w:hanging="232"/>
              <w:rPr>
                <w:rStyle w:val="41"/>
                <w:rFonts w:ascii="Blinker" w:hAnsi="Blinker" w:eastAsia="Blinker" w:cs="Blinker"/>
                <w:color w:val="FFFFFF"/>
                <w:sz w:val="20"/>
                <w:szCs w:val="20"/>
                <w:vertAlign w:val="baseline"/>
              </w:rPr>
            </w:pPr>
            <w:r>
              <w:rPr>
                <w:rStyle w:val="41"/>
                <w:rFonts w:ascii="Blinker" w:hAnsi="Blinker" w:eastAsia="Blinker" w:cs="Blinker"/>
                <w:color w:val="FFFFFF"/>
                <w:sz w:val="20"/>
                <w:szCs w:val="20"/>
                <w:vertAlign w:val="baseline"/>
              </w:rPr>
              <w:t>Django</w:t>
            </w:r>
          </w:p>
          <w:p>
            <w:pPr>
              <w:pStyle w:val="42"/>
              <w:numPr>
                <w:ilvl w:val="0"/>
                <w:numId w:val="1"/>
              </w:numPr>
              <w:spacing w:before="0" w:after="0" w:line="280" w:lineRule="atLeast"/>
              <w:ind w:left="940" w:right="400" w:hanging="232"/>
              <w:rPr>
                <w:rStyle w:val="41"/>
                <w:rFonts w:ascii="Blinker" w:hAnsi="Blinker" w:eastAsia="Blinker" w:cs="Blinker"/>
                <w:color w:val="FFFFFF"/>
                <w:sz w:val="20"/>
                <w:szCs w:val="20"/>
                <w:vertAlign w:val="baseline"/>
              </w:rPr>
            </w:pPr>
            <w:r>
              <w:rPr>
                <w:rStyle w:val="41"/>
                <w:rFonts w:ascii="Blinker" w:hAnsi="Blinker" w:eastAsia="Blinker" w:cs="Blinker"/>
                <w:color w:val="FFFFFF"/>
                <w:sz w:val="20"/>
                <w:szCs w:val="20"/>
                <w:vertAlign w:val="baseline"/>
              </w:rPr>
              <w:t>HTML coding</w:t>
            </w:r>
          </w:p>
          <w:p>
            <w:pPr>
              <w:pStyle w:val="42"/>
              <w:numPr>
                <w:ilvl w:val="0"/>
                <w:numId w:val="1"/>
              </w:numPr>
              <w:spacing w:before="0" w:after="0" w:line="280" w:lineRule="atLeast"/>
              <w:ind w:left="940" w:right="400" w:hanging="232"/>
              <w:rPr>
                <w:rStyle w:val="41"/>
                <w:rFonts w:ascii="Blinker" w:hAnsi="Blinker" w:eastAsia="Blinker" w:cs="Blinker"/>
                <w:color w:val="FFFFFF"/>
                <w:sz w:val="20"/>
                <w:szCs w:val="20"/>
                <w:vertAlign w:val="baseline"/>
              </w:rPr>
            </w:pPr>
            <w:r>
              <w:rPr>
                <w:rStyle w:val="41"/>
                <w:rFonts w:ascii="Blinker" w:hAnsi="Blinker" w:eastAsia="Blinker" w:cs="Blinker"/>
                <w:color w:val="FFFFFF"/>
                <w:sz w:val="20"/>
                <w:szCs w:val="20"/>
                <w:vertAlign w:val="baseline"/>
              </w:rPr>
              <w:t>CSS</w:t>
            </w:r>
          </w:p>
          <w:p>
            <w:pPr>
              <w:pStyle w:val="42"/>
              <w:numPr>
                <w:ilvl w:val="0"/>
                <w:numId w:val="1"/>
              </w:numPr>
              <w:spacing w:before="0" w:after="0" w:line="280" w:lineRule="atLeast"/>
              <w:ind w:left="940" w:right="400" w:hanging="232"/>
              <w:rPr>
                <w:rStyle w:val="41"/>
                <w:rFonts w:ascii="Blinker" w:hAnsi="Blinker" w:eastAsia="Blinker" w:cs="Blinker"/>
                <w:color w:val="FFFFFF"/>
                <w:sz w:val="20"/>
                <w:szCs w:val="20"/>
                <w:vertAlign w:val="baseline"/>
              </w:rPr>
            </w:pPr>
            <w:r>
              <w:rPr>
                <w:rStyle w:val="41"/>
                <w:rFonts w:ascii="Blinker" w:hAnsi="Blinker" w:eastAsia="Blinker" w:cs="Blinker"/>
                <w:color w:val="FFFFFF"/>
                <w:sz w:val="20"/>
                <w:szCs w:val="20"/>
                <w:vertAlign w:val="baseline"/>
              </w:rPr>
              <w:t>Advanced critical thinking</w:t>
            </w:r>
          </w:p>
          <w:p>
            <w:pPr>
              <w:pStyle w:val="42"/>
              <w:numPr>
                <w:ilvl w:val="0"/>
                <w:numId w:val="2"/>
              </w:numPr>
              <w:spacing w:before="0" w:after="0" w:line="280" w:lineRule="atLeast"/>
              <w:ind w:left="940" w:right="400" w:hanging="232"/>
              <w:rPr>
                <w:rStyle w:val="41"/>
                <w:rFonts w:ascii="Blinker" w:hAnsi="Blinker" w:eastAsia="Blinker" w:cs="Blinker"/>
                <w:color w:val="FFFFFF"/>
                <w:sz w:val="20"/>
                <w:szCs w:val="20"/>
                <w:vertAlign w:val="baseline"/>
              </w:rPr>
            </w:pPr>
            <w:r>
              <w:rPr>
                <w:rStyle w:val="41"/>
                <w:rFonts w:ascii="Blinker" w:hAnsi="Blinker" w:eastAsia="Blinker" w:cs="Blinker"/>
                <w:color w:val="FFFFFF"/>
                <w:sz w:val="20"/>
                <w:szCs w:val="20"/>
                <w:vertAlign w:val="baseline"/>
              </w:rPr>
              <w:t>Business planning</w:t>
            </w:r>
          </w:p>
          <w:p>
            <w:pPr>
              <w:pStyle w:val="42"/>
              <w:numPr>
                <w:ilvl w:val="0"/>
                <w:numId w:val="2"/>
              </w:numPr>
              <w:spacing w:before="0" w:after="0" w:line="280" w:lineRule="atLeast"/>
              <w:ind w:left="940" w:right="400" w:hanging="232"/>
              <w:rPr>
                <w:rStyle w:val="41"/>
                <w:rFonts w:ascii="Blinker" w:hAnsi="Blinker" w:eastAsia="Blinker" w:cs="Blinker"/>
                <w:color w:val="FFFFFF"/>
                <w:sz w:val="20"/>
                <w:szCs w:val="20"/>
                <w:vertAlign w:val="baseline"/>
              </w:rPr>
            </w:pPr>
            <w:r>
              <w:rPr>
                <w:rStyle w:val="41"/>
                <w:rFonts w:ascii="Blinker" w:hAnsi="Blinker" w:eastAsia="Blinker" w:cs="Blinker"/>
                <w:color w:val="FFFFFF"/>
                <w:sz w:val="20"/>
                <w:szCs w:val="20"/>
                <w:vertAlign w:val="baseline"/>
              </w:rPr>
              <w:t>Programming and design skills</w:t>
            </w:r>
          </w:p>
          <w:p>
            <w:pPr>
              <w:pStyle w:val="42"/>
              <w:numPr>
                <w:ilvl w:val="0"/>
                <w:numId w:val="2"/>
              </w:numPr>
              <w:spacing w:before="0" w:after="0" w:line="280" w:lineRule="atLeast"/>
              <w:ind w:left="940" w:right="400" w:hanging="232"/>
              <w:rPr>
                <w:rStyle w:val="41"/>
                <w:rFonts w:ascii="Blinker" w:hAnsi="Blinker" w:eastAsia="Blinker" w:cs="Blinker"/>
                <w:color w:val="FFFFFF"/>
                <w:sz w:val="20"/>
                <w:szCs w:val="20"/>
                <w:vertAlign w:val="baseline"/>
              </w:rPr>
            </w:pPr>
            <w:r>
              <w:rPr>
                <w:rStyle w:val="41"/>
                <w:rFonts w:ascii="Blinker" w:hAnsi="Blinker" w:eastAsia="Blinker" w:cs="Blinker"/>
                <w:color w:val="FFFFFF"/>
                <w:sz w:val="20"/>
                <w:szCs w:val="20"/>
                <w:vertAlign w:val="baseline"/>
              </w:rPr>
              <w:t>Process development</w:t>
            </w:r>
          </w:p>
          <w:p>
            <w:pPr>
              <w:pStyle w:val="42"/>
              <w:numPr>
                <w:ilvl w:val="0"/>
                <w:numId w:val="2"/>
              </w:numPr>
              <w:spacing w:before="0" w:after="0" w:line="280" w:lineRule="atLeast"/>
              <w:ind w:left="940" w:right="400" w:hanging="232"/>
              <w:rPr>
                <w:rStyle w:val="41"/>
                <w:rFonts w:ascii="Blinker" w:hAnsi="Blinker" w:eastAsia="Blinker" w:cs="Blinker"/>
                <w:color w:val="FFFFFF"/>
                <w:sz w:val="20"/>
                <w:szCs w:val="20"/>
                <w:vertAlign w:val="baseline"/>
              </w:rPr>
            </w:pPr>
            <w:r>
              <w:rPr>
                <w:rStyle w:val="41"/>
                <w:rFonts w:ascii="Blinker" w:hAnsi="Blinker" w:eastAsia="Blinker" w:cs="Blinker"/>
                <w:color w:val="FFFFFF"/>
                <w:sz w:val="20"/>
                <w:szCs w:val="20"/>
                <w:vertAlign w:val="baseline"/>
              </w:rPr>
              <w:t>API design</w:t>
            </w:r>
          </w:p>
          <w:p>
            <w:pPr>
              <w:pStyle w:val="42"/>
              <w:numPr>
                <w:ilvl w:val="0"/>
                <w:numId w:val="2"/>
              </w:numPr>
              <w:spacing w:before="0" w:after="0" w:line="280" w:lineRule="atLeast"/>
              <w:ind w:left="940" w:right="400" w:hanging="232"/>
              <w:rPr>
                <w:rStyle w:val="41"/>
                <w:rFonts w:ascii="Blinker" w:hAnsi="Blinker" w:eastAsia="Blinker" w:cs="Blinker"/>
                <w:color w:val="FFFFFF"/>
                <w:sz w:val="20"/>
                <w:szCs w:val="20"/>
                <w:vertAlign w:val="baseline"/>
              </w:rPr>
            </w:pPr>
            <w:r>
              <w:rPr>
                <w:rStyle w:val="41"/>
                <w:rFonts w:hint="default" w:ascii="Blinker" w:hAnsi="Blinker" w:eastAsia="Blinker" w:cs="Blinker"/>
                <w:color w:val="FFFFFF"/>
                <w:sz w:val="20"/>
                <w:szCs w:val="20"/>
                <w:vertAlign w:val="baseline"/>
                <w:lang w:val="en-US"/>
              </w:rPr>
              <w:t>VUE.</w:t>
            </w:r>
            <w:r>
              <w:rPr>
                <w:rStyle w:val="41"/>
                <w:rFonts w:ascii="Blinker" w:hAnsi="Blinker" w:eastAsia="Blinker" w:cs="Blinker"/>
                <w:color w:val="FFFFFF"/>
                <w:sz w:val="20"/>
                <w:szCs w:val="20"/>
                <w:vertAlign w:val="baseline"/>
              </w:rPr>
              <w:t>JS</w:t>
            </w:r>
          </w:p>
          <w:p>
            <w:pPr>
              <w:pStyle w:val="44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after="0"/>
              <w:ind w:left="700" w:right="400"/>
              <w:rPr>
                <w:rStyle w:val="17"/>
                <w:rFonts w:ascii="Blinker" w:hAnsi="Blinker" w:eastAsia="Blinker" w:cs="Blinker"/>
                <w:color w:val="FFFFFF"/>
                <w:sz w:val="20"/>
                <w:szCs w:val="20"/>
                <w:shd w:val="clear" w:color="auto" w:fill="auto"/>
                <w:vertAlign w:val="baseline"/>
              </w:rPr>
            </w:pPr>
            <w:r>
              <w:rPr>
                <w:rStyle w:val="17"/>
                <w:rFonts w:ascii="Blinker" w:hAnsi="Blinker" w:eastAsia="Blinker" w:cs="Blinker"/>
                <w:color w:val="FFFFFF"/>
                <w:shd w:val="clear" w:color="auto" w:fill="auto"/>
                <w:vertAlign w:val="baseline"/>
              </w:rPr>
              <w:t> </w:t>
            </w:r>
          </w:p>
          <w:p>
            <w:pPr>
              <w:pStyle w:val="18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color="auto" w:fill="auto"/>
              <w:spacing w:after="0" w:line="280" w:lineRule="atLeast"/>
              <w:ind w:left="700" w:right="400"/>
              <w:rPr>
                <w:rStyle w:val="45"/>
                <w:rFonts w:ascii="Blinker" w:hAnsi="Blinker" w:eastAsia="Blinker" w:cs="Blinker"/>
                <w:sz w:val="20"/>
                <w:szCs w:val="20"/>
                <w:shd w:val="clear" w:color="auto" w:fill="auto"/>
                <w:vertAlign w:val="baseline"/>
              </w:rPr>
            </w:pPr>
          </w:p>
        </w:tc>
        <w:tc>
          <w:tcPr>
            <w:tcW w:w="7968" w:type="dxa"/>
            <w:noWrap w:val="0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tbl>
            <w:tblPr>
              <w:tblStyle w:val="63"/>
              <w:tblpPr w:leftFromText="180" w:rightFromText="180" w:vertAnchor="text" w:horzAnchor="page" w:tblpX="4059" w:tblpY="-10702"/>
              <w:tblOverlap w:val="never"/>
              <w:tblW w:w="5000" w:type="pct"/>
              <w:tblCellSpacing w:w="0" w:type="dxa"/>
              <w:tblInd w:w="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968"/>
            </w:tblGrid>
            <w:tr>
              <w:trPr>
                <w:tblCellSpacing w:w="0" w:type="dxa"/>
              </w:trPr>
              <w:tc>
                <w:tcPr>
                  <w:tcW w:w="7426" w:type="dxa"/>
                  <w:tcMar>
                    <w:top w:w="0" w:type="dxa"/>
                    <w:left w:w="120" w:type="dxa"/>
                    <w:bottom w:w="0" w:type="dxa"/>
                    <w:right w:w="120" w:type="dxa"/>
                  </w:tcMar>
                  <w:vAlign w:val="top"/>
                </w:tcPr>
                <w:p>
                  <w:pPr>
                    <w:pStyle w:val="49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after="0"/>
                    <w:ind w:left="360" w:right="360"/>
                    <w:rPr>
                      <w:rStyle w:val="47"/>
                      <w:rFonts w:ascii="Blinker" w:hAnsi="Blinker" w:eastAsia="Blinker" w:cs="Blinker"/>
                      <w:b/>
                      <w:bCs/>
                      <w:color w:val="496267"/>
                      <w:spacing w:val="10"/>
                      <w:sz w:val="72"/>
                      <w:szCs w:val="72"/>
                      <w:vertAlign w:val="baseline"/>
                    </w:rPr>
                  </w:pPr>
                  <w:r>
                    <w:rPr>
                      <w:rStyle w:val="34"/>
                      <w:rFonts w:ascii="Blinker" w:hAnsi="Blinker" w:eastAsia="Blinker" w:cs="Blinker"/>
                    </w:rPr>
                    <w:t>Olugbenga</w:t>
                  </w:r>
                  <w:r>
                    <w:rPr>
                      <w:rStyle w:val="47"/>
                      <w:rFonts w:ascii="Blinker" w:hAnsi="Blinker" w:eastAsia="Blinker" w:cs="Blinker"/>
                      <w:vertAlign w:val="baseline"/>
                    </w:rPr>
                    <w:t xml:space="preserve"> </w:t>
                  </w:r>
                  <w:r>
                    <w:rPr>
                      <w:rStyle w:val="34"/>
                      <w:rFonts w:ascii="Blinker" w:hAnsi="Blinker" w:eastAsia="Blinker" w:cs="Blinker"/>
                    </w:rPr>
                    <w:t>Olatunde</w:t>
                  </w:r>
                </w:p>
                <w:p>
                  <w:pPr>
                    <w:pStyle w:val="50"/>
                    <w:pBdr>
                      <w:top w:val="none" w:color="auto" w:sz="0" w:space="0"/>
                      <w:left w:val="none" w:color="auto" w:sz="0" w:space="0"/>
                      <w:bottom w:val="single" w:color="000000" w:sz="40" w:space="0"/>
                      <w:right w:val="none" w:color="auto" w:sz="0" w:space="0"/>
                    </w:pBdr>
                    <w:spacing w:before="0" w:after="600"/>
                    <w:ind w:left="360" w:right="360"/>
                    <w:rPr>
                      <w:rStyle w:val="47"/>
                      <w:rFonts w:ascii="Blinker" w:hAnsi="Blinker" w:eastAsia="Blinker" w:cs="Blinker"/>
                      <w:color w:val="46464E"/>
                      <w:sz w:val="10"/>
                      <w:szCs w:val="10"/>
                      <w:vertAlign w:val="baseline"/>
                    </w:rPr>
                  </w:pPr>
                  <w:r>
                    <w:rPr>
                      <w:rStyle w:val="47"/>
                      <w:rFonts w:ascii="Blinker" w:hAnsi="Blinker" w:eastAsia="Blinker" w:cs="Blinker"/>
                      <w:color w:val="46464E"/>
                      <w:vertAlign w:val="baseline"/>
                    </w:rPr>
                    <w:t> </w:t>
                  </w:r>
                </w:p>
                <w:p>
                  <w:pPr>
                    <w:pStyle w:val="51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after="0" w:line="500" w:lineRule="atLeast"/>
                    <w:ind w:left="360" w:right="360"/>
                    <w:rPr>
                      <w:rStyle w:val="47"/>
                      <w:rFonts w:ascii="Blinker" w:hAnsi="Blinker" w:eastAsia="Blinker" w:cs="Blinker"/>
                      <w:vanish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47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 </w:t>
                  </w:r>
                </w:p>
                <w:p>
                  <w:pPr>
                    <w:pStyle w:val="53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after="100" w:line="300" w:lineRule="atLeast"/>
                    <w:ind w:left="360" w:right="360"/>
                    <w:rPr>
                      <w:rStyle w:val="47"/>
                      <w:rFonts w:ascii="Blinker" w:hAnsi="Blinker" w:eastAsia="Blinker" w:cs="Blinker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vertAlign w:val="baseline"/>
                    </w:rPr>
                  </w:pPr>
                  <w:r>
                    <w:rPr>
                      <w:rStyle w:val="47"/>
                      <w:rFonts w:ascii="Blinker" w:hAnsi="Blinker" w:eastAsia="Blinker" w:cs="Blinker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vertAlign w:val="baseline"/>
                    </w:rPr>
                    <w:t>Professional summary</w:t>
                  </w:r>
                </w:p>
                <w:p>
                  <w:pPr>
                    <w:pStyle w:val="55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after="0" w:line="280" w:lineRule="atLeast"/>
                    <w:ind w:left="360" w:right="360"/>
                    <w:rPr>
                      <w:rStyle w:val="47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47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Expert software development professional with proven skills in</w:t>
                  </w:r>
                  <w:r>
                    <w:rPr>
                      <w:rStyle w:val="47"/>
                      <w:rFonts w:hint="default"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  <w:lang w:val="en-US"/>
                    </w:rPr>
                    <w:t xml:space="preserve"> python programming, </w:t>
                  </w:r>
                  <w:r>
                    <w:rPr>
                      <w:rStyle w:val="47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 xml:space="preserve"> project </w:t>
                  </w:r>
                  <w:r>
                    <w:rPr>
                      <w:rStyle w:val="47"/>
                      <w:rFonts w:hint="default"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  <w:lang w:val="en-US"/>
                    </w:rPr>
                    <w:t>planning</w:t>
                  </w:r>
                  <w:r>
                    <w:rPr>
                      <w:rStyle w:val="47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, coding, and testing. Brings five(5) years of experience in building robust, well-performing applications matching specifications and exceeding expectations. Seeks out opportunities to expand skills and improve designs.</w:t>
                  </w:r>
                </w:p>
                <w:p>
                  <w:pPr>
                    <w:pStyle w:val="44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after="0"/>
                    <w:ind w:left="360" w:right="360"/>
                    <w:rPr>
                      <w:rStyle w:val="47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47"/>
                      <w:rFonts w:ascii="Blinker" w:hAnsi="Blinker" w:eastAsia="Blinker" w:cs="Blinker"/>
                      <w:color w:val="46464E"/>
                      <w:vertAlign w:val="baseline"/>
                    </w:rPr>
                    <w:t> </w:t>
                  </w:r>
                </w:p>
                <w:p>
                  <w:pPr>
                    <w:pStyle w:val="51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after="0" w:line="500" w:lineRule="atLeast"/>
                    <w:ind w:left="360" w:right="360"/>
                    <w:rPr>
                      <w:rStyle w:val="47"/>
                      <w:rFonts w:ascii="Blinker" w:hAnsi="Blinker" w:eastAsia="Blinker" w:cs="Blinker"/>
                      <w:vanish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47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 </w:t>
                  </w:r>
                </w:p>
                <w:p>
                  <w:pPr>
                    <w:pStyle w:val="56"/>
                    <w:pBdr>
                      <w:top w:val="single" w:color="000000" w:sz="8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after="100" w:line="300" w:lineRule="atLeast"/>
                    <w:ind w:left="360" w:right="360"/>
                    <w:rPr>
                      <w:rStyle w:val="47"/>
                      <w:rFonts w:ascii="Blinker" w:hAnsi="Blinker" w:eastAsia="Blinker" w:cs="Blinker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vertAlign w:val="baseline"/>
                    </w:rPr>
                  </w:pPr>
                  <w:r>
                    <w:rPr>
                      <w:rStyle w:val="47"/>
                      <w:rFonts w:ascii="Blinker" w:hAnsi="Blinker" w:eastAsia="Blinker" w:cs="Blinker"/>
                      <w:b/>
                      <w:bCs/>
                      <w:caps/>
                      <w:spacing w:val="10"/>
                      <w:sz w:val="28"/>
                      <w:szCs w:val="28"/>
                      <w:vertAlign w:val="baseline"/>
                    </w:rPr>
                    <w:t>Work history</w:t>
                  </w:r>
                </w:p>
                <w:p>
                  <w:pPr>
                    <w:pStyle w:val="57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tabs>
                      <w:tab w:val="right" w:pos="6826"/>
                    </w:tabs>
                    <w:spacing w:before="0" w:after="0" w:line="280" w:lineRule="atLeast"/>
                    <w:ind w:left="360" w:right="360"/>
                    <w:jc w:val="left"/>
                    <w:rPr>
                      <w:rStyle w:val="47"/>
                      <w:rFonts w:ascii="Blinker" w:hAnsi="Blinker" w:eastAsia="Blinker" w:cs="Blinker"/>
                      <w:color w:val="000000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58"/>
                      <w:rFonts w:ascii="Blinker" w:hAnsi="Blinker" w:eastAsia="Blinker" w:cs="Blinker"/>
                      <w:sz w:val="20"/>
                      <w:szCs w:val="20"/>
                    </w:rPr>
                    <w:t>Backend Developer</w:t>
                  </w:r>
                  <w:r>
                    <w:rPr>
                      <w:rStyle w:val="47"/>
                      <w:rFonts w:ascii="Blinker" w:hAnsi="Blinker" w:eastAsia="Blinker" w:cs="Blinker"/>
                      <w:sz w:val="20"/>
                      <w:szCs w:val="20"/>
                      <w:vertAlign w:val="baseline"/>
                    </w:rPr>
                    <w:t xml:space="preserve"> </w:t>
                  </w:r>
                  <w:r>
                    <w:rPr>
                      <w:rStyle w:val="34"/>
                      <w:rFonts w:ascii="Blinker" w:hAnsi="Blinker" w:eastAsia="Blinker" w:cs="Blinker"/>
                      <w:sz w:val="20"/>
                      <w:szCs w:val="20"/>
                    </w:rPr>
                    <w:tab/>
                  </w:r>
                  <w:r>
                    <w:rPr>
                      <w:rStyle w:val="59"/>
                      <w:rFonts w:ascii="Blinker" w:hAnsi="Blinker" w:eastAsia="Blinker" w:cs="Blinker"/>
                    </w:rPr>
                    <w:t>05/2017</w:t>
                  </w:r>
                  <w:r>
                    <w:rPr>
                      <w:rStyle w:val="34"/>
                      <w:rFonts w:ascii="Blinker" w:hAnsi="Blinker" w:eastAsia="Blinker" w:cs="Blinker"/>
                      <w:sz w:val="20"/>
                      <w:szCs w:val="20"/>
                    </w:rPr>
                    <w:t xml:space="preserve"> - </w:t>
                  </w:r>
                  <w:r>
                    <w:rPr>
                      <w:rStyle w:val="59"/>
                      <w:rFonts w:ascii="Blinker" w:hAnsi="Blinker" w:eastAsia="Blinker" w:cs="Blinker"/>
                    </w:rPr>
                    <w:t>Current</w:t>
                  </w:r>
                  <w:r>
                    <w:rPr>
                      <w:rStyle w:val="34"/>
                      <w:rFonts w:ascii="Blinker" w:hAnsi="Blinker" w:eastAsia="Blinker" w:cs="Blinker"/>
                      <w:sz w:val="20"/>
                      <w:szCs w:val="20"/>
                    </w:rPr>
                    <w:t xml:space="preserve"> </w:t>
                  </w:r>
                </w:p>
                <w:p>
                  <w:pPr>
                    <w:pStyle w:val="57"/>
                    <w:spacing w:before="0" w:after="0" w:line="280" w:lineRule="atLeast"/>
                    <w:ind w:left="360" w:right="360"/>
                    <w:rPr>
                      <w:rStyle w:val="47"/>
                      <w:rFonts w:hint="default" w:ascii="Blinker" w:hAnsi="Blinker" w:eastAsia="Blinker" w:cs="Blinker"/>
                      <w:color w:val="000000"/>
                      <w:sz w:val="20"/>
                      <w:szCs w:val="20"/>
                      <w:vertAlign w:val="baseline"/>
                      <w:lang w:val="en-US"/>
                    </w:rPr>
                  </w:pPr>
                  <w:r>
                    <w:rPr>
                      <w:rStyle w:val="58"/>
                      <w:rFonts w:ascii="Blinker" w:hAnsi="Blinker" w:eastAsia="Blinker" w:cs="Blinker"/>
                      <w:sz w:val="20"/>
                      <w:szCs w:val="20"/>
                    </w:rPr>
                    <w:t>Odudu Victor</w:t>
                  </w:r>
                  <w:r>
                    <w:rPr>
                      <w:rStyle w:val="34"/>
                      <w:rFonts w:ascii="Blinker" w:hAnsi="Blinker" w:eastAsia="Blinker" w:cs="Blinker"/>
                      <w:sz w:val="20"/>
                      <w:szCs w:val="20"/>
                    </w:rPr>
                    <w:t xml:space="preserve"> -</w:t>
                  </w:r>
                  <w:r>
                    <w:rPr>
                      <w:rStyle w:val="47"/>
                      <w:rFonts w:ascii="Blinker" w:hAnsi="Blinker" w:eastAsia="Blinker" w:cs="Blinker"/>
                      <w:sz w:val="20"/>
                      <w:szCs w:val="20"/>
                      <w:vertAlign w:val="baseline"/>
                    </w:rPr>
                    <w:t xml:space="preserve"> </w:t>
                  </w:r>
                  <w:r>
                    <w:rPr>
                      <w:rStyle w:val="34"/>
                      <w:rFonts w:ascii="Blinker" w:hAnsi="Blinker" w:eastAsia="Blinker" w:cs="Blinker"/>
                      <w:sz w:val="20"/>
                      <w:szCs w:val="20"/>
                    </w:rPr>
                    <w:t>Ilorin, Kwara State</w:t>
                  </w:r>
                  <w:r>
                    <w:rPr>
                      <w:rStyle w:val="47"/>
                      <w:rFonts w:ascii="Blinker" w:hAnsi="Blinker" w:eastAsia="Blinker" w:cs="Blinker"/>
                      <w:sz w:val="20"/>
                      <w:szCs w:val="20"/>
                      <w:vertAlign w:val="baseline"/>
                    </w:rPr>
                    <w:t xml:space="preserve"> </w:t>
                  </w:r>
                  <w:r>
                    <w:rPr>
                      <w:rStyle w:val="47"/>
                      <w:rFonts w:hint="default" w:ascii="Blinker" w:hAnsi="Blinker" w:eastAsia="Blinker" w:cs="Blinker"/>
                      <w:sz w:val="20"/>
                      <w:szCs w:val="20"/>
                      <w:vertAlign w:val="baseline"/>
                      <w:lang w:val="en-US"/>
                    </w:rPr>
                    <w:t>.</w:t>
                  </w:r>
                </w:p>
                <w:p>
                  <w:pPr>
                    <w:pStyle w:val="42"/>
                    <w:numPr>
                      <w:ilvl w:val="0"/>
                      <w:numId w:val="3"/>
                    </w:numPr>
                    <w:spacing w:before="200" w:after="0" w:line="280" w:lineRule="atLeast"/>
                    <w:ind w:left="600" w:right="360" w:hanging="232"/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Automated tasks and analyzed data with Python programming.</w:t>
                  </w:r>
                </w:p>
                <w:p>
                  <w:pPr>
                    <w:pStyle w:val="42"/>
                    <w:numPr>
                      <w:ilvl w:val="0"/>
                      <w:numId w:val="3"/>
                    </w:numPr>
                    <w:spacing w:before="0" w:after="0" w:line="280" w:lineRule="atLeast"/>
                    <w:ind w:left="600" w:right="360" w:hanging="232"/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Established testing framework with Selenium to eliminate bugs and create quality code.</w:t>
                  </w:r>
                </w:p>
                <w:p>
                  <w:pPr>
                    <w:pStyle w:val="42"/>
                    <w:numPr>
                      <w:ilvl w:val="0"/>
                      <w:numId w:val="3"/>
                    </w:numPr>
                    <w:spacing w:before="0" w:after="0" w:line="280" w:lineRule="atLeast"/>
                    <w:ind w:left="600" w:right="360" w:hanging="232"/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Boosted website performance and stability through planned maintenance and targeted troubleshooting.</w:t>
                  </w:r>
                </w:p>
                <w:p>
                  <w:pPr>
                    <w:pStyle w:val="42"/>
                    <w:numPr>
                      <w:ilvl w:val="0"/>
                      <w:numId w:val="3"/>
                    </w:numPr>
                    <w:spacing w:before="0" w:after="0" w:line="280" w:lineRule="atLeast"/>
                    <w:ind w:left="600" w:right="360" w:hanging="232"/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Delivered front- and back-end development across mobile and web applications.</w:t>
                  </w:r>
                </w:p>
                <w:p>
                  <w:pPr>
                    <w:pStyle w:val="42"/>
                    <w:numPr>
                      <w:ilvl w:val="0"/>
                      <w:numId w:val="3"/>
                    </w:numPr>
                    <w:spacing w:before="0" w:after="0" w:line="280" w:lineRule="atLeast"/>
                    <w:ind w:left="600" w:right="360" w:hanging="232"/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Designed web pages to enhance branding and navigation.</w:t>
                  </w:r>
                </w:p>
                <w:p>
                  <w:pPr>
                    <w:pStyle w:val="42"/>
                    <w:numPr>
                      <w:ilvl w:val="0"/>
                      <w:numId w:val="3"/>
                    </w:numPr>
                    <w:spacing w:before="0" w:after="0" w:line="280" w:lineRule="atLeast"/>
                    <w:ind w:left="600" w:right="360" w:hanging="232"/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Enhanced front-end performance through image optimization and clean coding practices, accelerating load times.</w:t>
                  </w:r>
                </w:p>
                <w:p>
                  <w:pPr>
                    <w:pStyle w:val="42"/>
                    <w:numPr>
                      <w:ilvl w:val="0"/>
                      <w:numId w:val="3"/>
                    </w:numPr>
                    <w:spacing w:before="0" w:after="0" w:line="280" w:lineRule="atLeast"/>
                    <w:ind w:left="600" w:right="360" w:hanging="232"/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Demonstrated expert coding knowledge, including JavaScript, SQL, and Python.</w:t>
                  </w:r>
                </w:p>
                <w:p>
                  <w:pPr>
                    <w:pStyle w:val="42"/>
                    <w:numPr>
                      <w:ilvl w:val="0"/>
                      <w:numId w:val="3"/>
                    </w:numPr>
                    <w:spacing w:before="0" w:after="0" w:line="280" w:lineRule="atLeast"/>
                    <w:ind w:left="600" w:right="360" w:hanging="232"/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Performed thorough testing and analysis to eliminate error and risk.</w:t>
                  </w:r>
                </w:p>
                <w:p>
                  <w:pPr>
                    <w:pStyle w:val="42"/>
                    <w:numPr>
                      <w:ilvl w:val="0"/>
                      <w:numId w:val="3"/>
                    </w:numPr>
                    <w:spacing w:before="0" w:after="0" w:line="280" w:lineRule="atLeast"/>
                    <w:ind w:left="600" w:right="360" w:hanging="232"/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Maintained excellent knowledge of emerging multimedia technologies and trends to meet client demand.</w:t>
                  </w:r>
                </w:p>
                <w:p>
                  <w:pPr>
                    <w:pStyle w:val="42"/>
                    <w:numPr>
                      <w:ilvl w:val="0"/>
                      <w:numId w:val="3"/>
                    </w:numPr>
                    <w:spacing w:before="0" w:after="0" w:line="280" w:lineRule="atLeast"/>
                    <w:ind w:left="600" w:right="360" w:hanging="232"/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Improved website navigation with clear and intuitive UX mapping.</w:t>
                  </w:r>
                </w:p>
                <w:p>
                  <w:pPr>
                    <w:pStyle w:val="42"/>
                    <w:numPr>
                      <w:ilvl w:val="0"/>
                      <w:numId w:val="3"/>
                    </w:numPr>
                    <w:spacing w:before="0" w:after="0" w:line="280" w:lineRule="atLeast"/>
                    <w:ind w:left="600" w:right="360" w:hanging="232"/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Automated tasks and analy</w:t>
                  </w:r>
                  <w:r>
                    <w:rPr>
                      <w:rStyle w:val="34"/>
                      <w:rFonts w:hint="default"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  <w:lang w:val="en-US"/>
                    </w:rPr>
                    <w:t>zing</w:t>
                  </w:r>
                  <w:r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 xml:space="preserve"> data with Python programming.</w:t>
                  </w:r>
                </w:p>
                <w:p>
                  <w:pPr>
                    <w:pStyle w:val="57"/>
                    <w:pBdr>
                      <w:top w:val="none" w:color="auto" w:sz="0" w:space="1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tabs>
                      <w:tab w:val="right" w:pos="6826"/>
                    </w:tabs>
                    <w:spacing w:before="0" w:after="0" w:line="280" w:lineRule="atLeast"/>
                    <w:ind w:left="360" w:right="360"/>
                    <w:jc w:val="left"/>
                    <w:rPr>
                      <w:rStyle w:val="47"/>
                      <w:rFonts w:ascii="Blinker" w:hAnsi="Blinker" w:eastAsia="Blinker" w:cs="Blinker"/>
                      <w:color w:val="000000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58"/>
                      <w:rFonts w:ascii="Blinker" w:hAnsi="Blinker" w:eastAsia="Blinker" w:cs="Blinker"/>
                      <w:sz w:val="20"/>
                      <w:szCs w:val="20"/>
                    </w:rPr>
                    <w:t>Software Developer</w:t>
                  </w:r>
                  <w:r>
                    <w:rPr>
                      <w:rStyle w:val="47"/>
                      <w:rFonts w:ascii="Blinker" w:hAnsi="Blinker" w:eastAsia="Blinker" w:cs="Blinker"/>
                      <w:sz w:val="20"/>
                      <w:szCs w:val="20"/>
                      <w:vertAlign w:val="baseline"/>
                    </w:rPr>
                    <w:t xml:space="preserve"> </w:t>
                  </w:r>
                  <w:r>
                    <w:rPr>
                      <w:rStyle w:val="34"/>
                      <w:rFonts w:ascii="Blinker" w:hAnsi="Blinker" w:eastAsia="Blinker" w:cs="Blinker"/>
                      <w:sz w:val="20"/>
                      <w:szCs w:val="20"/>
                    </w:rPr>
                    <w:tab/>
                  </w:r>
                  <w:r>
                    <w:rPr>
                      <w:rStyle w:val="59"/>
                      <w:rFonts w:ascii="Blinker" w:hAnsi="Blinker" w:eastAsia="Blinker" w:cs="Blinker"/>
                    </w:rPr>
                    <w:t>06/2015</w:t>
                  </w:r>
                  <w:r>
                    <w:rPr>
                      <w:rStyle w:val="34"/>
                      <w:rFonts w:ascii="Blinker" w:hAnsi="Blinker" w:eastAsia="Blinker" w:cs="Blinker"/>
                      <w:sz w:val="20"/>
                      <w:szCs w:val="20"/>
                    </w:rPr>
                    <w:t xml:space="preserve"> - </w:t>
                  </w:r>
                  <w:r>
                    <w:rPr>
                      <w:rStyle w:val="59"/>
                      <w:rFonts w:ascii="Blinker" w:hAnsi="Blinker" w:eastAsia="Blinker" w:cs="Blinker"/>
                    </w:rPr>
                    <w:t>05/2016</w:t>
                  </w:r>
                  <w:r>
                    <w:rPr>
                      <w:rStyle w:val="34"/>
                      <w:rFonts w:ascii="Blinker" w:hAnsi="Blinker" w:eastAsia="Blinker" w:cs="Blinker"/>
                      <w:sz w:val="20"/>
                      <w:szCs w:val="20"/>
                    </w:rPr>
                    <w:t xml:space="preserve"> </w:t>
                  </w:r>
                </w:p>
                <w:p>
                  <w:pPr>
                    <w:pStyle w:val="57"/>
                    <w:spacing w:before="0" w:after="0" w:line="280" w:lineRule="atLeast"/>
                    <w:ind w:left="360" w:right="360"/>
                    <w:rPr>
                      <w:rStyle w:val="47"/>
                      <w:rFonts w:ascii="Blinker" w:hAnsi="Blinker" w:eastAsia="Blinker" w:cs="Blinker"/>
                      <w:color w:val="000000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58"/>
                      <w:rFonts w:ascii="Blinker" w:hAnsi="Blinker" w:eastAsia="Blinker" w:cs="Blinker"/>
                      <w:sz w:val="20"/>
                      <w:szCs w:val="20"/>
                    </w:rPr>
                    <w:t>olutech</w:t>
                  </w:r>
                  <w:r>
                    <w:rPr>
                      <w:rStyle w:val="34"/>
                      <w:rFonts w:ascii="Blinker" w:hAnsi="Blinker" w:eastAsia="Blinker" w:cs="Blinker"/>
                      <w:sz w:val="20"/>
                      <w:szCs w:val="20"/>
                    </w:rPr>
                    <w:t xml:space="preserve"> -</w:t>
                  </w:r>
                  <w:r>
                    <w:rPr>
                      <w:rStyle w:val="47"/>
                      <w:rFonts w:ascii="Blinker" w:hAnsi="Blinker" w:eastAsia="Blinker" w:cs="Blinker"/>
                      <w:sz w:val="20"/>
                      <w:szCs w:val="20"/>
                      <w:vertAlign w:val="baseline"/>
                    </w:rPr>
                    <w:t xml:space="preserve"> </w:t>
                  </w:r>
                  <w:r>
                    <w:rPr>
                      <w:rStyle w:val="34"/>
                      <w:rFonts w:ascii="Blinker" w:hAnsi="Blinker" w:eastAsia="Blinker" w:cs="Blinker"/>
                      <w:sz w:val="20"/>
                      <w:szCs w:val="20"/>
                    </w:rPr>
                    <w:t>Ilorin, Kwara</w:t>
                  </w:r>
                  <w:r>
                    <w:rPr>
                      <w:rStyle w:val="47"/>
                      <w:rFonts w:ascii="Blinker" w:hAnsi="Blinker" w:eastAsia="Blinker" w:cs="Blinker"/>
                      <w:sz w:val="20"/>
                      <w:szCs w:val="20"/>
                      <w:vertAlign w:val="baseline"/>
                    </w:rPr>
                    <w:t xml:space="preserve"> </w:t>
                  </w:r>
                </w:p>
                <w:p>
                  <w:pPr>
                    <w:pStyle w:val="42"/>
                    <w:numPr>
                      <w:ilvl w:val="0"/>
                      <w:numId w:val="4"/>
                    </w:numPr>
                    <w:spacing w:before="200" w:after="0" w:line="280" w:lineRule="atLeast"/>
                    <w:ind w:left="600" w:right="360" w:hanging="232"/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Collaborated with other developers to identify and alleviate software bugs.</w:t>
                  </w:r>
                </w:p>
                <w:p>
                  <w:pPr>
                    <w:pStyle w:val="42"/>
                    <w:numPr>
                      <w:ilvl w:val="0"/>
                      <w:numId w:val="4"/>
                    </w:numPr>
                    <w:spacing w:before="0" w:after="0" w:line="280" w:lineRule="atLeast"/>
                    <w:ind w:left="600" w:right="360" w:hanging="232"/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Increased user experience scores by practicing innovative forward-thinking, overcoming challenges creatively.</w:t>
                  </w:r>
                </w:p>
                <w:p>
                  <w:pPr>
                    <w:pStyle w:val="42"/>
                    <w:numPr>
                      <w:ilvl w:val="0"/>
                      <w:numId w:val="4"/>
                    </w:numPr>
                    <w:spacing w:before="0" w:after="0" w:line="280" w:lineRule="atLeast"/>
                    <w:ind w:left="600" w:right="360" w:hanging="232"/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Applied robust programming design concepts to back and front-end systems.</w:t>
                  </w:r>
                </w:p>
                <w:p>
                  <w:pPr>
                    <w:pStyle w:val="42"/>
                    <w:numPr>
                      <w:ilvl w:val="0"/>
                      <w:numId w:val="4"/>
                    </w:numPr>
                    <w:spacing w:before="0" w:after="0" w:line="280" w:lineRule="atLeast"/>
                    <w:ind w:left="600" w:right="360" w:hanging="232"/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Provided detailed progress reports and milestone updates to key stakeholders, maintaining project momentum.</w:t>
                  </w:r>
                </w:p>
                <w:p>
                  <w:pPr>
                    <w:pStyle w:val="42"/>
                    <w:numPr>
                      <w:ilvl w:val="0"/>
                      <w:numId w:val="4"/>
                    </w:numPr>
                    <w:spacing w:before="0" w:after="0" w:line="280" w:lineRule="atLeast"/>
                    <w:ind w:left="600" w:right="360" w:hanging="232"/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Deployed new front-end features, capturing higher performance metrics than previous averages.</w:t>
                  </w:r>
                </w:p>
                <w:p>
                  <w:pPr>
                    <w:pStyle w:val="42"/>
                    <w:numPr>
                      <w:ilvl w:val="0"/>
                      <w:numId w:val="4"/>
                    </w:numPr>
                    <w:spacing w:before="0" w:after="0" w:line="280" w:lineRule="atLeast"/>
                    <w:ind w:left="600" w:right="360" w:hanging="232"/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Led team of 5 developers to analyze and rebuild software from ground up through to completion.</w:t>
                  </w:r>
                </w:p>
                <w:p>
                  <w:pPr>
                    <w:pStyle w:val="42"/>
                    <w:numPr>
                      <w:ilvl w:val="0"/>
                      <w:numId w:val="4"/>
                    </w:numPr>
                    <w:spacing w:before="0" w:after="0" w:line="280" w:lineRule="atLeast"/>
                    <w:ind w:left="600" w:right="360" w:hanging="232"/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Trained and managed 11 developers, using team strengths to resolve issues efficiently.</w:t>
                  </w:r>
                </w:p>
                <w:p>
                  <w:pPr>
                    <w:pStyle w:val="42"/>
                    <w:numPr>
                      <w:ilvl w:val="0"/>
                      <w:numId w:val="4"/>
                    </w:numPr>
                    <w:spacing w:before="0" w:after="0" w:line="280" w:lineRule="atLeast"/>
                    <w:ind w:left="600" w:right="360" w:hanging="232"/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Improved code quality through automated testing, reviewing and validation.</w:t>
                  </w:r>
                </w:p>
                <w:p>
                  <w:pPr>
                    <w:pStyle w:val="42"/>
                    <w:numPr>
                      <w:ilvl w:val="0"/>
                      <w:numId w:val="4"/>
                    </w:numPr>
                    <w:spacing w:before="0" w:after="0" w:line="280" w:lineRule="atLeast"/>
                    <w:ind w:left="600" w:right="360" w:hanging="232"/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Increased code efficiency through rigorous root-cause analysis and investigation.</w:t>
                  </w:r>
                </w:p>
                <w:p>
                  <w:pPr>
                    <w:pStyle w:val="42"/>
                    <w:numPr>
                      <w:ilvl w:val="0"/>
                      <w:numId w:val="4"/>
                    </w:numPr>
                    <w:spacing w:before="0" w:after="0" w:line="280" w:lineRule="atLeast"/>
                    <w:ind w:left="600" w:right="360" w:hanging="232"/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Designed and built scalable APIs to increase development workflow by 9</w:t>
                  </w:r>
                  <w:r>
                    <w:rPr>
                      <w:rStyle w:val="34"/>
                      <w:rFonts w:hint="default"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  <w:lang w:val="en-US"/>
                    </w:rPr>
                    <w:t>5</w:t>
                  </w:r>
                  <w:bookmarkStart w:id="0" w:name="_GoBack"/>
                  <w:bookmarkEnd w:id="0"/>
                  <w:r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%.</w:t>
                  </w:r>
                </w:p>
                <w:p>
                  <w:pPr>
                    <w:pStyle w:val="44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after="0"/>
                    <w:ind w:left="360" w:right="360"/>
                    <w:rPr>
                      <w:rStyle w:val="47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47"/>
                      <w:rFonts w:ascii="Blinker" w:hAnsi="Blinker" w:eastAsia="Blinker" w:cs="Blinker"/>
                      <w:color w:val="46464E"/>
                      <w:vertAlign w:val="baseline"/>
                    </w:rPr>
                    <w:t> </w:t>
                  </w:r>
                </w:p>
                <w:p>
                  <w:pPr>
                    <w:pStyle w:val="51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after="0" w:line="500" w:lineRule="atLeast"/>
                    <w:ind w:left="360" w:right="360"/>
                    <w:rPr>
                      <w:rStyle w:val="47"/>
                      <w:rFonts w:ascii="Blinker" w:hAnsi="Blinker" w:eastAsia="Blinker" w:cs="Blinker"/>
                      <w:vanish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47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 </w:t>
                  </w:r>
                </w:p>
                <w:p>
                  <w:pPr>
                    <w:pStyle w:val="56"/>
                    <w:pBdr>
                      <w:top w:val="single" w:color="000000" w:sz="8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after="100" w:line="300" w:lineRule="atLeast"/>
                    <w:ind w:left="360" w:right="360"/>
                    <w:rPr>
                      <w:rStyle w:val="47"/>
                      <w:rFonts w:ascii="Blinker" w:hAnsi="Blinker" w:eastAsia="Blinker" w:cs="Blinker"/>
                      <w:b/>
                      <w:bCs/>
                      <w:caps/>
                      <w:color w:val="000000"/>
                      <w:spacing w:val="10"/>
                      <w:sz w:val="28"/>
                      <w:szCs w:val="28"/>
                      <w:vertAlign w:val="baseline"/>
                    </w:rPr>
                  </w:pPr>
                  <w:r>
                    <w:rPr>
                      <w:rStyle w:val="47"/>
                      <w:rFonts w:ascii="Blinker" w:hAnsi="Blinker" w:eastAsia="Blinker" w:cs="Blinker"/>
                      <w:b/>
                      <w:bCs/>
                      <w:caps/>
                      <w:spacing w:val="10"/>
                      <w:sz w:val="28"/>
                      <w:szCs w:val="28"/>
                      <w:vertAlign w:val="baseline"/>
                    </w:rPr>
                    <w:t>Education</w:t>
                  </w:r>
                </w:p>
                <w:p>
                  <w:pPr>
                    <w:pStyle w:val="6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after="0" w:line="20" w:lineRule="exact"/>
                    <w:ind w:left="360" w:right="360"/>
                    <w:rPr>
                      <w:rStyle w:val="47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47"/>
                      <w:rFonts w:ascii="Blinker" w:hAnsi="Blinker" w:eastAsia="Blinker" w:cs="Blinker"/>
                      <w:color w:val="46464E"/>
                      <w:vertAlign w:val="baseline"/>
                    </w:rPr>
                    <w:t> </w:t>
                  </w:r>
                </w:p>
                <w:p>
                  <w:pPr>
                    <w:pStyle w:val="57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after="0" w:line="280" w:lineRule="atLeast"/>
                    <w:ind w:left="360" w:right="360"/>
                    <w:rPr>
                      <w:rStyle w:val="47"/>
                      <w:rFonts w:ascii="Blinker" w:hAnsi="Blinker" w:eastAsia="Blinker" w:cs="Blinker"/>
                      <w:color w:val="000000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58"/>
                      <w:rFonts w:ascii="Blinker" w:hAnsi="Blinker" w:eastAsia="Blinker" w:cs="Blinker"/>
                      <w:sz w:val="20"/>
                      <w:szCs w:val="20"/>
                    </w:rPr>
                    <w:t>Bachelor of Science</w:t>
                  </w:r>
                  <w:r>
                    <w:rPr>
                      <w:rStyle w:val="62"/>
                      <w:rFonts w:ascii="Blinker" w:hAnsi="Blinker" w:eastAsia="Blinker" w:cs="Blinker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34"/>
                      <w:rFonts w:ascii="Blinker" w:hAnsi="Blinker" w:eastAsia="Blinker" w:cs="Blinker"/>
                      <w:sz w:val="20"/>
                      <w:szCs w:val="20"/>
                    </w:rPr>
                    <w:t>: COMPUTER SCIENCE,</w:t>
                  </w:r>
                  <w:r>
                    <w:rPr>
                      <w:rStyle w:val="47"/>
                      <w:rFonts w:ascii="Blinker" w:hAnsi="Blinker" w:eastAsia="Blinker" w:cs="Blinker"/>
                      <w:sz w:val="20"/>
                      <w:szCs w:val="20"/>
                      <w:vertAlign w:val="baseline"/>
                    </w:rPr>
                    <w:t xml:space="preserve"> </w:t>
                  </w:r>
                  <w:r>
                    <w:rPr>
                      <w:rStyle w:val="34"/>
                      <w:rFonts w:ascii="Blinker" w:hAnsi="Blinker" w:eastAsia="Blinker" w:cs="Blinker"/>
                      <w:sz w:val="20"/>
                      <w:szCs w:val="20"/>
                    </w:rPr>
                    <w:t>10/2018</w:t>
                  </w:r>
                  <w:r>
                    <w:rPr>
                      <w:rStyle w:val="59"/>
                      <w:rFonts w:ascii="Blinker" w:hAnsi="Blinker" w:eastAsia="Blinker" w:cs="Blinker"/>
                    </w:rPr>
                    <w:t xml:space="preserve"> </w:t>
                  </w:r>
                </w:p>
                <w:p>
                  <w:pPr>
                    <w:pStyle w:val="57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after="0" w:line="280" w:lineRule="atLeast"/>
                    <w:ind w:left="360" w:right="360"/>
                    <w:rPr>
                      <w:rStyle w:val="47"/>
                      <w:rFonts w:ascii="Blinker" w:hAnsi="Blinker" w:eastAsia="Blinker" w:cs="Blinker"/>
                      <w:color w:val="000000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58"/>
                      <w:rFonts w:ascii="Blinker" w:hAnsi="Blinker" w:eastAsia="Blinker" w:cs="Blinker"/>
                      <w:sz w:val="20"/>
                      <w:szCs w:val="20"/>
                    </w:rPr>
                    <w:t>KWARA STATE UNIVERSITY</w:t>
                  </w:r>
                  <w:r>
                    <w:rPr>
                      <w:rStyle w:val="34"/>
                      <w:rFonts w:ascii="Blinker" w:hAnsi="Blinker" w:eastAsia="Blinker" w:cs="Blinker"/>
                      <w:sz w:val="20"/>
                      <w:szCs w:val="20"/>
                    </w:rPr>
                    <w:t xml:space="preserve"> -</w:t>
                  </w:r>
                  <w:r>
                    <w:rPr>
                      <w:rStyle w:val="47"/>
                      <w:rFonts w:ascii="Blinker" w:hAnsi="Blinker" w:eastAsia="Blinker" w:cs="Blinker"/>
                      <w:sz w:val="20"/>
                      <w:szCs w:val="20"/>
                      <w:vertAlign w:val="baseline"/>
                    </w:rPr>
                    <w:t xml:space="preserve"> </w:t>
                  </w:r>
                  <w:r>
                    <w:rPr>
                      <w:rStyle w:val="34"/>
                      <w:rFonts w:ascii="Blinker" w:hAnsi="Blinker" w:eastAsia="Blinker" w:cs="Blinker"/>
                      <w:sz w:val="20"/>
                      <w:szCs w:val="20"/>
                    </w:rPr>
                    <w:t>Ilorin</w:t>
                  </w:r>
                  <w:r>
                    <w:rPr>
                      <w:rStyle w:val="47"/>
                      <w:rFonts w:ascii="Blinker" w:hAnsi="Blinker" w:eastAsia="Blinker" w:cs="Blinker"/>
                      <w:sz w:val="20"/>
                      <w:szCs w:val="20"/>
                      <w:vertAlign w:val="baseline"/>
                    </w:rPr>
                    <w:t xml:space="preserve"> </w:t>
                  </w:r>
                </w:p>
                <w:p>
                  <w:pPr>
                    <w:pStyle w:val="6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after="0" w:line="280" w:lineRule="atLeast"/>
                    <w:ind w:left="360" w:right="360"/>
                    <w:rPr>
                      <w:rStyle w:val="47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47"/>
                      <w:rFonts w:ascii="Blinker" w:hAnsi="Blinker" w:eastAsia="Blinker" w:cs="Blinker"/>
                      <w:color w:val="46464E"/>
                      <w:vertAlign w:val="baseline"/>
                    </w:rPr>
                    <w:t> </w:t>
                  </w:r>
                </w:p>
                <w:p>
                  <w:pPr>
                    <w:pStyle w:val="57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after="0" w:line="280" w:lineRule="atLeast"/>
                    <w:ind w:left="360" w:right="360"/>
                    <w:rPr>
                      <w:rStyle w:val="47"/>
                      <w:rFonts w:ascii="Blinker" w:hAnsi="Blinker" w:eastAsia="Blinker" w:cs="Blinker"/>
                      <w:color w:val="000000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58"/>
                      <w:rFonts w:ascii="Blinker" w:hAnsi="Blinker" w:eastAsia="Blinker" w:cs="Blinker"/>
                      <w:sz w:val="20"/>
                      <w:szCs w:val="20"/>
                    </w:rPr>
                    <w:t>A-Levels</w:t>
                  </w:r>
                  <w:r>
                    <w:rPr>
                      <w:rStyle w:val="62"/>
                      <w:rFonts w:ascii="Blinker" w:hAnsi="Blinker" w:eastAsia="Blinker" w:cs="Blinker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34"/>
                      <w:rFonts w:ascii="Blinker" w:hAnsi="Blinker" w:eastAsia="Blinker" w:cs="Blinker"/>
                      <w:sz w:val="20"/>
                      <w:szCs w:val="20"/>
                    </w:rPr>
                    <w:t>: statistics,</w:t>
                  </w:r>
                  <w:r>
                    <w:rPr>
                      <w:rStyle w:val="47"/>
                      <w:rFonts w:ascii="Blinker" w:hAnsi="Blinker" w:eastAsia="Blinker" w:cs="Blinker"/>
                      <w:sz w:val="20"/>
                      <w:szCs w:val="20"/>
                      <w:vertAlign w:val="baseline"/>
                    </w:rPr>
                    <w:t xml:space="preserve"> </w:t>
                  </w:r>
                  <w:r>
                    <w:rPr>
                      <w:rStyle w:val="34"/>
                      <w:rFonts w:ascii="Blinker" w:hAnsi="Blinker" w:eastAsia="Blinker" w:cs="Blinker"/>
                      <w:sz w:val="20"/>
                      <w:szCs w:val="20"/>
                    </w:rPr>
                    <w:t>10/2016</w:t>
                  </w:r>
                  <w:r>
                    <w:rPr>
                      <w:rStyle w:val="59"/>
                      <w:rFonts w:ascii="Blinker" w:hAnsi="Blinker" w:eastAsia="Blinker" w:cs="Blinker"/>
                    </w:rPr>
                    <w:t xml:space="preserve"> </w:t>
                  </w:r>
                </w:p>
                <w:p>
                  <w:pPr>
                    <w:pStyle w:val="57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after="0" w:line="280" w:lineRule="atLeast"/>
                    <w:ind w:left="360" w:right="360"/>
                    <w:rPr>
                      <w:rStyle w:val="47"/>
                      <w:rFonts w:ascii="Blinker" w:hAnsi="Blinker" w:eastAsia="Blinker" w:cs="Blinker"/>
                      <w:color w:val="000000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58"/>
                      <w:rFonts w:ascii="Blinker" w:hAnsi="Blinker" w:eastAsia="Blinker" w:cs="Blinker"/>
                      <w:sz w:val="20"/>
                      <w:szCs w:val="20"/>
                    </w:rPr>
                    <w:t>NATIONAL YOUTH SERVICE CORPS</w:t>
                  </w:r>
                  <w:r>
                    <w:rPr>
                      <w:rStyle w:val="34"/>
                      <w:rFonts w:ascii="Blinker" w:hAnsi="Blinker" w:eastAsia="Blinker" w:cs="Blinker"/>
                      <w:sz w:val="20"/>
                      <w:szCs w:val="20"/>
                    </w:rPr>
                    <w:t xml:space="preserve"> -</w:t>
                  </w:r>
                  <w:r>
                    <w:rPr>
                      <w:rStyle w:val="47"/>
                      <w:rFonts w:ascii="Blinker" w:hAnsi="Blinker" w:eastAsia="Blinker" w:cs="Blinker"/>
                      <w:sz w:val="20"/>
                      <w:szCs w:val="20"/>
                      <w:vertAlign w:val="baseline"/>
                    </w:rPr>
                    <w:t xml:space="preserve"> </w:t>
                  </w:r>
                  <w:r>
                    <w:rPr>
                      <w:rStyle w:val="34"/>
                      <w:rFonts w:ascii="Blinker" w:hAnsi="Blinker" w:eastAsia="Blinker" w:cs="Blinker"/>
                      <w:sz w:val="20"/>
                      <w:szCs w:val="20"/>
                    </w:rPr>
                    <w:t>Benin</w:t>
                  </w:r>
                  <w:r>
                    <w:rPr>
                      <w:rStyle w:val="47"/>
                      <w:rFonts w:ascii="Blinker" w:hAnsi="Blinker" w:eastAsia="Blinker" w:cs="Blinker"/>
                      <w:sz w:val="20"/>
                      <w:szCs w:val="20"/>
                      <w:vertAlign w:val="baseline"/>
                    </w:rPr>
                    <w:t xml:space="preserve"> </w:t>
                  </w:r>
                </w:p>
                <w:p>
                  <w:pPr>
                    <w:pStyle w:val="42"/>
                    <w:numPr>
                      <w:ilvl w:val="0"/>
                      <w:numId w:val="5"/>
                    </w:numPr>
                    <w:spacing w:before="200" w:after="0" w:line="280" w:lineRule="atLeast"/>
                    <w:ind w:left="600" w:right="360" w:hanging="232"/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34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  <w:t>Awarded BEST student</w:t>
                  </w:r>
                </w:p>
                <w:p>
                  <w:pPr>
                    <w:pStyle w:val="6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after="0" w:line="280" w:lineRule="atLeast"/>
                    <w:ind w:left="360" w:right="360"/>
                    <w:rPr>
                      <w:rStyle w:val="47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47"/>
                      <w:rFonts w:ascii="Blinker" w:hAnsi="Blinker" w:eastAsia="Blinker" w:cs="Blinker"/>
                      <w:color w:val="46464E"/>
                      <w:vertAlign w:val="baseline"/>
                    </w:rPr>
                    <w:t> </w:t>
                  </w:r>
                </w:p>
                <w:p>
                  <w:pPr>
                    <w:pStyle w:val="57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after="0" w:line="280" w:lineRule="atLeast"/>
                    <w:ind w:left="360" w:right="360"/>
                    <w:rPr>
                      <w:rStyle w:val="47"/>
                      <w:rFonts w:ascii="Blinker" w:hAnsi="Blinker" w:eastAsia="Blinker" w:cs="Blinker"/>
                      <w:color w:val="000000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58"/>
                      <w:rFonts w:ascii="Blinker" w:hAnsi="Blinker" w:eastAsia="Blinker" w:cs="Blinker"/>
                      <w:sz w:val="20"/>
                      <w:szCs w:val="20"/>
                    </w:rPr>
                    <w:t>Higher National Diploma</w:t>
                  </w:r>
                  <w:r>
                    <w:rPr>
                      <w:rStyle w:val="62"/>
                      <w:rFonts w:ascii="Blinker" w:hAnsi="Blinker" w:eastAsia="Blinker" w:cs="Blinker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34"/>
                      <w:rFonts w:ascii="Blinker" w:hAnsi="Blinker" w:eastAsia="Blinker" w:cs="Blinker"/>
                      <w:sz w:val="20"/>
                      <w:szCs w:val="20"/>
                    </w:rPr>
                    <w:t>: STATISTICS,</w:t>
                  </w:r>
                  <w:r>
                    <w:rPr>
                      <w:rStyle w:val="47"/>
                      <w:rFonts w:ascii="Blinker" w:hAnsi="Blinker" w:eastAsia="Blinker" w:cs="Blinker"/>
                      <w:sz w:val="20"/>
                      <w:szCs w:val="20"/>
                      <w:vertAlign w:val="baseline"/>
                    </w:rPr>
                    <w:t xml:space="preserve"> </w:t>
                  </w:r>
                  <w:r>
                    <w:rPr>
                      <w:rStyle w:val="34"/>
                      <w:rFonts w:ascii="Blinker" w:hAnsi="Blinker" w:eastAsia="Blinker" w:cs="Blinker"/>
                      <w:sz w:val="20"/>
                      <w:szCs w:val="20"/>
                    </w:rPr>
                    <w:t>08/2015</w:t>
                  </w:r>
                  <w:r>
                    <w:rPr>
                      <w:rStyle w:val="59"/>
                      <w:rFonts w:ascii="Blinker" w:hAnsi="Blinker" w:eastAsia="Blinker" w:cs="Blinker"/>
                    </w:rPr>
                    <w:t xml:space="preserve"> </w:t>
                  </w:r>
                </w:p>
                <w:p>
                  <w:pPr>
                    <w:pStyle w:val="57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after="0" w:line="280" w:lineRule="atLeast"/>
                    <w:ind w:left="360" w:right="360"/>
                    <w:rPr>
                      <w:rStyle w:val="47"/>
                      <w:rFonts w:ascii="Blinker" w:hAnsi="Blinker" w:eastAsia="Blinker" w:cs="Blinker"/>
                      <w:color w:val="000000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58"/>
                      <w:rFonts w:ascii="Blinker" w:hAnsi="Blinker" w:eastAsia="Blinker" w:cs="Blinker"/>
                      <w:sz w:val="20"/>
                      <w:szCs w:val="20"/>
                    </w:rPr>
                    <w:t>KWARA STATE POLYTECHNIC</w:t>
                  </w:r>
                  <w:r>
                    <w:rPr>
                      <w:rStyle w:val="34"/>
                      <w:rFonts w:ascii="Blinker" w:hAnsi="Blinker" w:eastAsia="Blinker" w:cs="Blinker"/>
                      <w:sz w:val="20"/>
                      <w:szCs w:val="20"/>
                    </w:rPr>
                    <w:t xml:space="preserve"> -</w:t>
                  </w:r>
                  <w:r>
                    <w:rPr>
                      <w:rStyle w:val="47"/>
                      <w:rFonts w:ascii="Blinker" w:hAnsi="Blinker" w:eastAsia="Blinker" w:cs="Blinker"/>
                      <w:sz w:val="20"/>
                      <w:szCs w:val="20"/>
                      <w:vertAlign w:val="baseline"/>
                    </w:rPr>
                    <w:t xml:space="preserve"> </w:t>
                  </w:r>
                  <w:r>
                    <w:rPr>
                      <w:rStyle w:val="34"/>
                      <w:rFonts w:ascii="Blinker" w:hAnsi="Blinker" w:eastAsia="Blinker" w:cs="Blinker"/>
                      <w:sz w:val="20"/>
                      <w:szCs w:val="20"/>
                    </w:rPr>
                    <w:t>Ilorin</w:t>
                  </w:r>
                  <w:r>
                    <w:rPr>
                      <w:rStyle w:val="47"/>
                      <w:rFonts w:ascii="Blinker" w:hAnsi="Blinker" w:eastAsia="Blinker" w:cs="Blinker"/>
                      <w:sz w:val="20"/>
                      <w:szCs w:val="20"/>
                      <w:vertAlign w:val="baseline"/>
                    </w:rPr>
                    <w:t xml:space="preserve"> </w:t>
                  </w:r>
                </w:p>
                <w:p>
                  <w:pPr>
                    <w:pStyle w:val="44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after="0"/>
                    <w:ind w:left="360" w:right="360"/>
                    <w:rPr>
                      <w:rStyle w:val="47"/>
                      <w:rFonts w:ascii="Blinker" w:hAnsi="Blinker" w:eastAsia="Blinker" w:cs="Blinker"/>
                      <w:color w:val="46464E"/>
                      <w:sz w:val="20"/>
                      <w:szCs w:val="20"/>
                      <w:vertAlign w:val="baseline"/>
                    </w:rPr>
                  </w:pPr>
                  <w:r>
                    <w:rPr>
                      <w:rStyle w:val="47"/>
                      <w:rFonts w:ascii="Blinker" w:hAnsi="Blinker" w:eastAsia="Blinker" w:cs="Blinker"/>
                      <w:color w:val="46464E"/>
                      <w:vertAlign w:val="baseline"/>
                    </w:rPr>
                    <w:t> </w:t>
                  </w:r>
                </w:p>
              </w:tc>
            </w:tr>
          </w:tbl>
          <w:p>
            <w:pPr>
              <w:rPr>
                <w:rStyle w:val="45"/>
                <w:rFonts w:ascii="Blinker" w:hAnsi="Blinker" w:eastAsia="Blinker" w:cs="Blinker"/>
                <w:sz w:val="20"/>
                <w:szCs w:val="20"/>
                <w:shd w:val="clear" w:color="auto" w:fill="auto"/>
                <w:vertAlign w:val="baseline"/>
              </w:rPr>
            </w:pPr>
          </w:p>
        </w:tc>
      </w:tr>
    </w:tbl>
    <w:p>
      <w:pPr>
        <w:pStyle w:val="35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after="0" w:line="20" w:lineRule="atLeast"/>
        <w:ind w:left="0" w:right="0"/>
        <w:rPr>
          <w:rFonts w:ascii="Blinker" w:hAnsi="Blinker" w:eastAsia="Blinker" w:cs="Blinker"/>
          <w:color w:val="46464E"/>
          <w:sz w:val="20"/>
          <w:szCs w:val="20"/>
          <w:vertAlign w:val="baseline"/>
        </w:rPr>
      </w:pPr>
      <w:r>
        <w:rPr>
          <w:color w:val="FFFFFF"/>
          <w:sz w:val="2"/>
        </w:rPr>
        <w:t>.</w:t>
      </w:r>
    </w:p>
    <w:sectPr>
      <w:pgSz w:w="11906" w:h="16838"/>
      <w:pgMar w:top="0" w:right="0" w:bottom="0" w:left="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43E70E24-47CC-42A8-BF71-9671C2492D98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92967381-32AD-4DE2-945E-078768BF3424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23974C09-3358-4572-9750-4FC150339557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4FDA0231-E57E-4A05-A5B8-501A8041EE53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6B562FCD-585F-4B21-B226-8F84CBD31520}"/>
  </w:font>
  <w:font w:name="Blinker">
    <w:panose1 w:val="02000000000000000000"/>
    <w:charset w:val="00"/>
    <w:family w:val="auto"/>
    <w:pitch w:val="default"/>
    <w:sig w:usb0="A000003F" w:usb1="4000206B" w:usb2="00000000" w:usb3="00000000" w:csb0="00000093" w:csb1="00000000"/>
    <w:embedRegular r:id="rId6" w:fontKey="{F32306C6-F672-4B14-887F-978C49F474DA}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  <w:embedRegular r:id="rId7" w:fontKey="{DC651D48-07D2-445D-A6F1-F606EFEF4F42}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  <w:embedRegular r:id="rId8" w:fontKey="{EA3A876B-1892-4671-8B3B-006D4F10863B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1"/>
    <w:multiLevelType w:val="multilevel"/>
    <w:tmpl w:val="00000001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multilevel"/>
    <w:tmpl w:val="00000002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multilevel"/>
    <w:tmpl w:val="00000003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multilevel"/>
    <w:tmpl w:val="00000004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4">
    <w:nsid w:val="00000005"/>
    <w:multiLevelType w:val="multilevel"/>
    <w:tmpl w:val="00000005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documentProtection w:enforcement="0"/>
  <w:defaultTabStop w:val="720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91253A8"/>
    <w:rsid w:val="56530F5D"/>
    <w:rsid w:val="59641A29"/>
    <w:rsid w:val="6B1D240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nhideWhenUsed="0" w:uiPriority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line="240" w:lineRule="atLeast"/>
      <w:jc w:val="left"/>
    </w:pPr>
    <w:rPr>
      <w:sz w:val="24"/>
      <w:szCs w:val="24"/>
      <w:vertAlign w:val="baseline"/>
      <w:lang w:val="en-US" w:eastAsia="en-US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240" w:after="0"/>
      <w:outlineLvl w:val="0"/>
    </w:pPr>
    <w:rPr>
      <w:rFonts w:ascii="Times New Roman" w:hAnsi="Times New Roman" w:eastAsia="Times New Roman" w:cs="Times New Roman"/>
      <w:b/>
      <w:bCs/>
      <w:color w:val="2F5496"/>
      <w:kern w:val="36"/>
      <w:sz w:val="48"/>
      <w:szCs w:val="48"/>
      <w:vertAlign w:val="baseline"/>
    </w:rPr>
  </w:style>
  <w:style w:type="paragraph" w:styleId="3">
    <w:name w:val="heading 2"/>
    <w:basedOn w:val="1"/>
    <w:next w:val="1"/>
    <w:link w:val="11"/>
    <w:qFormat/>
    <w:uiPriority w:val="9"/>
    <w:pPr>
      <w:keepNext/>
      <w:keepLines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40" w:after="0"/>
      <w:outlineLvl w:val="1"/>
    </w:pPr>
    <w:rPr>
      <w:rFonts w:ascii="Times New Roman" w:hAnsi="Times New Roman" w:eastAsia="Times New Roman" w:cs="Times New Roman"/>
      <w:b/>
      <w:bCs/>
      <w:color w:val="2F5496"/>
      <w:sz w:val="36"/>
      <w:szCs w:val="36"/>
      <w:vertAlign w:val="baseline"/>
    </w:rPr>
  </w:style>
  <w:style w:type="paragraph" w:styleId="4">
    <w:name w:val="heading 3"/>
    <w:basedOn w:val="1"/>
    <w:next w:val="1"/>
    <w:link w:val="12"/>
    <w:qFormat/>
    <w:uiPriority w:val="9"/>
    <w:pPr>
      <w:keepNext/>
      <w:keepLines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40" w:after="0"/>
      <w:outlineLvl w:val="2"/>
    </w:pPr>
    <w:rPr>
      <w:rFonts w:ascii="Times New Roman" w:hAnsi="Times New Roman" w:eastAsia="Times New Roman" w:cs="Times New Roman"/>
      <w:b/>
      <w:bCs/>
      <w:color w:val="1F3763"/>
      <w:sz w:val="28"/>
      <w:szCs w:val="28"/>
      <w:vertAlign w:val="baseline"/>
    </w:rPr>
  </w:style>
  <w:style w:type="paragraph" w:styleId="5">
    <w:name w:val="heading 4"/>
    <w:basedOn w:val="1"/>
    <w:next w:val="1"/>
    <w:link w:val="13"/>
    <w:qFormat/>
    <w:uiPriority w:val="9"/>
    <w:pPr>
      <w:keepNext/>
      <w:keepLines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40" w:after="0"/>
      <w:outlineLvl w:val="3"/>
    </w:pPr>
    <w:rPr>
      <w:rFonts w:ascii="Times New Roman" w:hAnsi="Times New Roman" w:eastAsia="Times New Roman" w:cs="Times New Roman"/>
      <w:b/>
      <w:bCs/>
      <w:iCs/>
      <w:color w:val="2F5496"/>
      <w:sz w:val="24"/>
      <w:szCs w:val="24"/>
      <w:vertAlign w:val="baseline"/>
    </w:rPr>
  </w:style>
  <w:style w:type="paragraph" w:styleId="6">
    <w:name w:val="heading 5"/>
    <w:basedOn w:val="1"/>
    <w:next w:val="1"/>
    <w:link w:val="14"/>
    <w:qFormat/>
    <w:uiPriority w:val="9"/>
    <w:pPr>
      <w:keepNext/>
      <w:keepLines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40" w:after="0"/>
      <w:outlineLvl w:val="4"/>
    </w:pPr>
    <w:rPr>
      <w:rFonts w:ascii="Times New Roman" w:hAnsi="Times New Roman" w:eastAsia="Times New Roman" w:cs="Times New Roman"/>
      <w:b/>
      <w:bCs/>
      <w:color w:val="2F5496"/>
      <w:sz w:val="20"/>
      <w:szCs w:val="20"/>
      <w:vertAlign w:val="baseline"/>
    </w:rPr>
  </w:style>
  <w:style w:type="paragraph" w:styleId="7">
    <w:name w:val="heading 6"/>
    <w:basedOn w:val="1"/>
    <w:next w:val="1"/>
    <w:link w:val="15"/>
    <w:qFormat/>
    <w:uiPriority w:val="9"/>
    <w:pPr>
      <w:keepNext/>
      <w:keepLines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40" w:after="0"/>
      <w:outlineLvl w:val="5"/>
    </w:pPr>
    <w:rPr>
      <w:rFonts w:ascii="Times New Roman" w:hAnsi="Times New Roman" w:eastAsia="Times New Roman" w:cs="Times New Roman"/>
      <w:b/>
      <w:bCs/>
      <w:color w:val="1F3763"/>
      <w:sz w:val="16"/>
      <w:szCs w:val="16"/>
      <w:vertAlign w:val="baseline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Heading 1 Char"/>
    <w:basedOn w:val="8"/>
    <w:link w:val="2"/>
    <w:uiPriority w:val="9"/>
    <w:rPr>
      <w:rFonts w:ascii="Times New Roman" w:hAnsi="Times New Roman" w:eastAsia="Times New Roman" w:cs="Times New Roman"/>
      <w:color w:val="2F5496"/>
      <w:sz w:val="32"/>
      <w:szCs w:val="32"/>
    </w:rPr>
  </w:style>
  <w:style w:type="character" w:customStyle="1" w:styleId="11">
    <w:name w:val="Heading 2 Char"/>
    <w:basedOn w:val="8"/>
    <w:link w:val="3"/>
    <w:uiPriority w:val="9"/>
    <w:rPr>
      <w:rFonts w:ascii="Times New Roman" w:hAnsi="Times New Roman" w:eastAsia="Times New Roman" w:cs="Times New Roman"/>
      <w:color w:val="2F5496"/>
      <w:sz w:val="26"/>
      <w:szCs w:val="26"/>
    </w:rPr>
  </w:style>
  <w:style w:type="character" w:customStyle="1" w:styleId="12">
    <w:name w:val="Heading 3 Char"/>
    <w:basedOn w:val="8"/>
    <w:link w:val="4"/>
    <w:uiPriority w:val="9"/>
    <w:rPr>
      <w:rFonts w:ascii="Times New Roman" w:hAnsi="Times New Roman" w:eastAsia="Times New Roman" w:cs="Times New Roman"/>
      <w:color w:val="1F3763"/>
      <w:sz w:val="24"/>
      <w:szCs w:val="24"/>
    </w:rPr>
  </w:style>
  <w:style w:type="character" w:customStyle="1" w:styleId="13">
    <w:name w:val="Heading 4 Char"/>
    <w:basedOn w:val="8"/>
    <w:link w:val="5"/>
    <w:uiPriority w:val="9"/>
    <w:rPr>
      <w:rFonts w:ascii="Times New Roman" w:hAnsi="Times New Roman" w:eastAsia="Times New Roman" w:cs="Times New Roman"/>
      <w:i/>
      <w:iCs/>
      <w:color w:val="2F5496"/>
    </w:rPr>
  </w:style>
  <w:style w:type="character" w:customStyle="1" w:styleId="14">
    <w:name w:val="Heading 5 Char"/>
    <w:basedOn w:val="8"/>
    <w:link w:val="6"/>
    <w:uiPriority w:val="9"/>
    <w:rPr>
      <w:rFonts w:ascii="Times New Roman" w:hAnsi="Times New Roman" w:eastAsia="Times New Roman" w:cs="Times New Roman"/>
      <w:color w:val="2F5496"/>
    </w:rPr>
  </w:style>
  <w:style w:type="character" w:customStyle="1" w:styleId="15">
    <w:name w:val="Heading 6 Char"/>
    <w:basedOn w:val="8"/>
    <w:link w:val="7"/>
    <w:uiPriority w:val="9"/>
    <w:rPr>
      <w:rFonts w:ascii="Times New Roman" w:hAnsi="Times New Roman" w:eastAsia="Times New Roman" w:cs="Times New Roman"/>
      <w:color w:val="1F3763"/>
    </w:rPr>
  </w:style>
  <w:style w:type="paragraph" w:customStyle="1" w:styleId="16">
    <w:name w:val="document_fontsize"/>
    <w:basedOn w:val="1"/>
    <w:uiPriority w:val="0"/>
    <w:rPr>
      <w:sz w:val="20"/>
      <w:szCs w:val="20"/>
    </w:rPr>
  </w:style>
  <w:style w:type="character" w:customStyle="1" w:styleId="17">
    <w:name w:val="documentleftcell"/>
    <w:basedOn w:val="8"/>
    <w:uiPriority w:val="0"/>
    <w:rPr>
      <w:shd w:val="clear" w:color="auto" w:fill="496267"/>
    </w:rPr>
  </w:style>
  <w:style w:type="paragraph" w:customStyle="1" w:styleId="18">
    <w:name w:val="div_document_left-box"/>
    <w:basedOn w:val="1"/>
    <w:uiPriority w:val="0"/>
    <w:pPr>
      <w:pBdr>
        <w:left w:val="none" w:color="auto" w:sz="0" w:space="31"/>
        <w:right w:val="none" w:color="auto" w:sz="0" w:space="20"/>
      </w:pBdr>
      <w:shd w:val="clear" w:color="auto" w:fill="496267"/>
    </w:pPr>
    <w:rPr>
      <w:color w:val="FFFFFF"/>
      <w:shd w:val="clear" w:color="auto" w:fill="496267"/>
    </w:rPr>
  </w:style>
  <w:style w:type="character" w:customStyle="1" w:styleId="19">
    <w:name w:val="div_document_div_section_div_paragraph_firstparagraph_paragraphpict"/>
    <w:basedOn w:val="8"/>
    <w:uiPriority w:val="0"/>
  </w:style>
  <w:style w:type="paragraph" w:customStyle="1" w:styleId="20">
    <w:name w:val="document_prflPic"/>
    <w:basedOn w:val="1"/>
    <w:qFormat/>
    <w:uiPriority w:val="0"/>
    <w:pPr>
      <w:jc w:val="center"/>
    </w:pPr>
  </w:style>
  <w:style w:type="paragraph" w:customStyle="1" w:styleId="21">
    <w:name w:val="document_prflPic_field"/>
    <w:basedOn w:val="1"/>
    <w:uiPriority w:val="0"/>
    <w:pPr>
      <w:jc w:val="center"/>
    </w:pPr>
  </w:style>
  <w:style w:type="paragraph" w:customStyle="1" w:styleId="22">
    <w:name w:val="document_clear"/>
    <w:basedOn w:val="1"/>
    <w:uiPriority w:val="0"/>
  </w:style>
  <w:style w:type="table" w:customStyle="1" w:styleId="23">
    <w:name w:val="div_document_left-box_section_|id^=SECTION_PICT"/>
    <w:basedOn w:val="9"/>
    <w:uiPriority w:val="0"/>
  </w:style>
  <w:style w:type="paragraph" w:customStyle="1" w:styleId="24">
    <w:name w:val="document_SECTION_CNTC"/>
    <w:basedOn w:val="1"/>
    <w:uiPriority w:val="0"/>
  </w:style>
  <w:style w:type="paragraph" w:customStyle="1" w:styleId="25">
    <w:name w:val="picturepadding"/>
    <w:basedOn w:val="1"/>
    <w:uiPriority w:val="0"/>
    <w:pPr>
      <w:spacing w:line="600" w:lineRule="atLeast"/>
    </w:pPr>
    <w:rPr>
      <w:sz w:val="60"/>
      <w:szCs w:val="60"/>
    </w:rPr>
  </w:style>
  <w:style w:type="paragraph" w:customStyle="1" w:styleId="26">
    <w:name w:val="document_left-box_heading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</w:pPr>
  </w:style>
  <w:style w:type="paragraph" w:customStyle="1" w:styleId="27">
    <w:name w:val="document_left-box_sectiontitle"/>
    <w:basedOn w:val="1"/>
    <w:uiPriority w:val="0"/>
    <w:pPr>
      <w:pBdr>
        <w:top w:val="single" w:color="FFFFFF" w:sz="8" w:space="0"/>
      </w:pBdr>
    </w:pPr>
  </w:style>
  <w:style w:type="paragraph" w:customStyle="1" w:styleId="28">
    <w:name w:val="titlepadding"/>
    <w:basedOn w:val="1"/>
    <w:uiPriority w:val="0"/>
    <w:pPr>
      <w:spacing w:line="100" w:lineRule="atLeast"/>
    </w:pPr>
    <w:rPr>
      <w:sz w:val="10"/>
      <w:szCs w:val="10"/>
    </w:rPr>
  </w:style>
  <w:style w:type="character" w:customStyle="1" w:styleId="29">
    <w:name w:val="titlepadding Character"/>
    <w:basedOn w:val="8"/>
    <w:uiPriority w:val="0"/>
    <w:rPr>
      <w:sz w:val="10"/>
      <w:szCs w:val="10"/>
    </w:rPr>
  </w:style>
  <w:style w:type="paragraph" w:customStyle="1" w:styleId="30">
    <w:name w:val="document_section_paragraph"/>
    <w:basedOn w:val="1"/>
    <w:uiPriority w:val="0"/>
    <w:pPr>
      <w:pBdr>
        <w:top w:val="none" w:color="auto" w:sz="0" w:space="10"/>
      </w:pBdr>
    </w:pPr>
  </w:style>
  <w:style w:type="character" w:customStyle="1" w:styleId="31">
    <w:name w:val="document_cell-small"/>
    <w:basedOn w:val="8"/>
    <w:uiPriority w:val="0"/>
  </w:style>
  <w:style w:type="character" w:customStyle="1" w:styleId="32">
    <w:name w:val="document_cell-large"/>
    <w:basedOn w:val="8"/>
    <w:uiPriority w:val="0"/>
  </w:style>
  <w:style w:type="paragraph" w:customStyle="1" w:styleId="33">
    <w:name w:val="document_zipsuffix"/>
    <w:basedOn w:val="1"/>
    <w:uiPriority w:val="0"/>
  </w:style>
  <w:style w:type="character" w:customStyle="1" w:styleId="34">
    <w:name w:val="span"/>
    <w:basedOn w:val="8"/>
    <w:uiPriority w:val="0"/>
    <w:rPr>
      <w:vertAlign w:val="baseline"/>
    </w:rPr>
  </w:style>
  <w:style w:type="paragraph" w:customStyle="1" w:styleId="35">
    <w:name w:val="div"/>
    <w:basedOn w:val="1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</w:pPr>
    <w:rPr>
      <w:vertAlign w:val="baseline"/>
    </w:rPr>
  </w:style>
  <w:style w:type="table" w:customStyle="1" w:styleId="36">
    <w:name w:val="table"/>
    <w:basedOn w:val="9"/>
    <w:uiPriority w:val="0"/>
  </w:style>
  <w:style w:type="paragraph" w:customStyle="1" w:styleId="37">
    <w:name w:val="document_left-box_section_nth-last-of-type(1)"/>
    <w:basedOn w:val="1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</w:pPr>
  </w:style>
  <w:style w:type="paragraph" w:customStyle="1" w:styleId="38">
    <w:name w:val="document_SECTION_CNTC + section_not(.additional_lnk)_scspdiv_nth-child(1)"/>
    <w:basedOn w:val="1"/>
    <w:uiPriority w:val="0"/>
    <w:pPr>
      <w:spacing w:line="500" w:lineRule="atLeast"/>
    </w:pPr>
  </w:style>
  <w:style w:type="paragraph" w:customStyle="1" w:styleId="39">
    <w:name w:val="document_parentContainer_left-box_singlecolumn"/>
    <w:basedOn w:val="1"/>
    <w:uiPriority w:val="0"/>
  </w:style>
  <w:style w:type="paragraph" w:customStyle="1" w:styleId="40">
    <w:name w:val="document_left-box_skill"/>
    <w:basedOn w:val="1"/>
    <w:uiPriority w:val="0"/>
  </w:style>
  <w:style w:type="character" w:customStyle="1" w:styleId="41">
    <w:name w:val="document_left-box_skill_paddedline"/>
    <w:basedOn w:val="8"/>
    <w:uiPriority w:val="0"/>
  </w:style>
  <w:style w:type="paragraph" w:customStyle="1" w:styleId="42">
    <w:name w:val="div_document_ul_li"/>
    <w:basedOn w:val="1"/>
    <w:qFormat/>
    <w:uiPriority w:val="0"/>
    <w:pPr>
      <w:pBdr>
        <w:top w:val="none" w:color="auto" w:sz="0" w:space="0"/>
        <w:left w:val="none" w:color="auto" w:sz="0" w:space="2"/>
        <w:bottom w:val="none" w:color="auto" w:sz="0" w:space="0"/>
        <w:right w:val="none" w:color="auto" w:sz="0" w:space="0"/>
      </w:pBdr>
    </w:pPr>
  </w:style>
  <w:style w:type="character" w:customStyle="1" w:styleId="43">
    <w:name w:val="document_left-box_skill_middlecell"/>
    <w:basedOn w:val="8"/>
    <w:uiPriority w:val="0"/>
    <w:rPr>
      <w:vanish/>
    </w:rPr>
  </w:style>
  <w:style w:type="paragraph" w:customStyle="1" w:styleId="44">
    <w:name w:val="document_section_scspdiv"/>
    <w:basedOn w:val="1"/>
    <w:uiPriority w:val="0"/>
    <w:pPr>
      <w:spacing w:line="500" w:lineRule="atLeast"/>
    </w:pPr>
    <w:rPr>
      <w:sz w:val="20"/>
      <w:szCs w:val="20"/>
    </w:rPr>
  </w:style>
  <w:style w:type="character" w:customStyle="1" w:styleId="45">
    <w:name w:val="div_document_left-box Character"/>
    <w:basedOn w:val="8"/>
    <w:uiPriority w:val="0"/>
    <w:rPr>
      <w:color w:val="FFFFFF"/>
      <w:shd w:val="clear" w:color="auto" w:fill="496267"/>
    </w:rPr>
  </w:style>
  <w:style w:type="character" w:customStyle="1" w:styleId="46">
    <w:name w:val="documentrightcell"/>
    <w:basedOn w:val="8"/>
    <w:uiPriority w:val="0"/>
  </w:style>
  <w:style w:type="character" w:customStyle="1" w:styleId="47">
    <w:name w:val="div_document_right-box"/>
    <w:basedOn w:val="8"/>
    <w:uiPriority w:val="0"/>
  </w:style>
  <w:style w:type="paragraph" w:customStyle="1" w:styleId="48">
    <w:name w:val="document_right-box_section_nth-child(1)"/>
    <w:basedOn w:val="1"/>
    <w:qFormat/>
    <w:uiPriority w:val="0"/>
    <w:pPr>
      <w:pBdr>
        <w:top w:val="none" w:color="auto" w:sz="0" w:space="0"/>
        <w:bottom w:val="none" w:color="auto" w:sz="0" w:space="0"/>
      </w:pBdr>
    </w:pPr>
  </w:style>
  <w:style w:type="paragraph" w:customStyle="1" w:styleId="49">
    <w:name w:val="document_name"/>
    <w:basedOn w:val="1"/>
    <w:uiPriority w:val="0"/>
    <w:pPr>
      <w:pBdr>
        <w:top w:val="none" w:color="auto" w:sz="0" w:space="0"/>
        <w:left w:val="none" w:color="auto" w:sz="0" w:space="0"/>
        <w:bottom w:val="none" w:color="auto" w:sz="0" w:space="10"/>
        <w:right w:val="none" w:color="auto" w:sz="0" w:space="0"/>
      </w:pBdr>
      <w:spacing w:line="700" w:lineRule="atLeast"/>
      <w:jc w:val="left"/>
    </w:pPr>
    <w:rPr>
      <w:b/>
      <w:bCs/>
      <w:color w:val="496267"/>
      <w:spacing w:val="10"/>
      <w:sz w:val="72"/>
      <w:szCs w:val="72"/>
    </w:rPr>
  </w:style>
  <w:style w:type="paragraph" w:customStyle="1" w:styleId="50">
    <w:name w:val="borderbottom"/>
    <w:basedOn w:val="1"/>
    <w:uiPriority w:val="0"/>
    <w:pPr>
      <w:pBdr>
        <w:bottom w:val="single" w:color="000000" w:sz="40" w:space="0"/>
      </w:pBdr>
      <w:spacing w:line="100" w:lineRule="atLeast"/>
    </w:pPr>
    <w:rPr>
      <w:sz w:val="10"/>
      <w:szCs w:val="10"/>
    </w:rPr>
  </w:style>
  <w:style w:type="paragraph" w:customStyle="1" w:styleId="51">
    <w:name w:val="document_section_scspdiv_nth-child(1)"/>
    <w:basedOn w:val="1"/>
    <w:uiPriority w:val="0"/>
    <w:rPr>
      <w:vanish/>
    </w:rPr>
  </w:style>
  <w:style w:type="paragraph" w:customStyle="1" w:styleId="52">
    <w:name w:val="document_right-box_heading"/>
    <w:basedOn w:val="1"/>
    <w:uiPriority w:val="0"/>
    <w:pPr>
      <w:spacing w:line="300" w:lineRule="atLeast"/>
    </w:pPr>
  </w:style>
  <w:style w:type="paragraph" w:customStyle="1" w:styleId="53">
    <w:name w:val="document_right-box &gt; section_nth-child(1) + section_sectiontitle"/>
    <w:basedOn w:val="1"/>
    <w:qFormat/>
    <w:uiPriority w:val="0"/>
    <w:pPr>
      <w:pBdr>
        <w:top w:val="none" w:color="auto" w:sz="0" w:space="0"/>
      </w:pBdr>
    </w:pPr>
  </w:style>
  <w:style w:type="paragraph" w:customStyle="1" w:styleId="54">
    <w:name w:val="document_right-box_singlecolumn"/>
    <w:basedOn w:val="1"/>
    <w:uiPriority w:val="0"/>
  </w:style>
  <w:style w:type="paragraph" w:customStyle="1" w:styleId="55">
    <w:name w:val="p"/>
    <w:basedOn w:val="1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</w:pPr>
    <w:rPr>
      <w:vertAlign w:val="baseline"/>
    </w:rPr>
  </w:style>
  <w:style w:type="paragraph" w:customStyle="1" w:styleId="56">
    <w:name w:val="document_right-box_sectiontitle"/>
    <w:basedOn w:val="1"/>
    <w:uiPriority w:val="0"/>
    <w:pPr>
      <w:pBdr>
        <w:top w:val="single" w:color="000000" w:sz="8" w:space="0"/>
      </w:pBdr>
    </w:pPr>
    <w:rPr>
      <w:color w:val="000000"/>
    </w:rPr>
  </w:style>
  <w:style w:type="paragraph" w:customStyle="1" w:styleId="57">
    <w:name w:val="document_right-box_paddedline"/>
    <w:basedOn w:val="1"/>
    <w:qFormat/>
    <w:uiPriority w:val="0"/>
    <w:rPr>
      <w:color w:val="000000"/>
    </w:rPr>
  </w:style>
  <w:style w:type="character" w:customStyle="1" w:styleId="58">
    <w:name w:val="document_txtBold"/>
    <w:basedOn w:val="8"/>
    <w:uiPriority w:val="0"/>
    <w:rPr>
      <w:b/>
      <w:bCs/>
    </w:rPr>
  </w:style>
  <w:style w:type="character" w:customStyle="1" w:styleId="59">
    <w:name w:val="document_jobdates"/>
    <w:basedOn w:val="8"/>
    <w:uiPriority w:val="0"/>
    <w:rPr>
      <w:sz w:val="20"/>
      <w:szCs w:val="20"/>
    </w:rPr>
  </w:style>
  <w:style w:type="paragraph" w:customStyle="1" w:styleId="60">
    <w:name w:val="document_education_paragraphspacing"/>
    <w:basedOn w:val="1"/>
    <w:uiPriority w:val="0"/>
    <w:rPr>
      <w:sz w:val="20"/>
      <w:szCs w:val="20"/>
    </w:rPr>
  </w:style>
  <w:style w:type="character" w:customStyle="1" w:styleId="61">
    <w:name w:val="document_education_paragraphspacing Character"/>
    <w:basedOn w:val="8"/>
    <w:uiPriority w:val="0"/>
    <w:rPr>
      <w:sz w:val="20"/>
      <w:szCs w:val="20"/>
    </w:rPr>
  </w:style>
  <w:style w:type="character" w:customStyle="1" w:styleId="62">
    <w:name w:val="document_beforecolonspace"/>
    <w:basedOn w:val="8"/>
    <w:qFormat/>
    <w:uiPriority w:val="0"/>
    <w:rPr>
      <w:vanish/>
    </w:rPr>
  </w:style>
  <w:style w:type="table" w:customStyle="1" w:styleId="63">
    <w:name w:val="div_document_right-table"/>
    <w:basedOn w:val="9"/>
    <w:uiPriority w:val="0"/>
  </w:style>
  <w:style w:type="table" w:customStyle="1" w:styleId="64">
    <w:name w:val="document_parentContainer"/>
    <w:basedOn w:val="9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TotalTime>219</TotalTime>
  <ScaleCrop>false</ScaleCrop>
  <LinksUpToDate>false</LinksUpToDate>
  <CharactersWithSpaces>0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2022-03-26T13:33:37Z</dcterms:created>
  <dc:creator>ADMIN</dc:creator>
  <cp:lastModifiedBy>Olatunde Eben</cp:lastModifiedBy>
  <dcterms:modified xsi:type="dcterms:W3CDTF">2022-03-27T11:39:49Z</dcterms:modified>
  <dc:title>Olugbenga Olatunde</dc:title>
  <cp:revision>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79d1b4ab-9b83-42bf-89e4-f22bbae4aa60</vt:lpwstr>
  </property>
  <property fmtid="{D5CDD505-2E9C-101B-9397-08002B2CF9AE}" pid="3" name="x1ye=0">
    <vt:lpwstr>jEoAAB+LCAAAAAAABAAUmrdypEAURT+IAO9CvPcwmAzvvefrVxtIgYoS0N3v3nNqBmMhjsJEVBQZAuUYkYEIguRgluRJCIIpUnNHTs77BHmuMc4Tz0FXiqQPiSQjwA4qh7Yf7XfAR0mTYWw1VeTx79utY2CVjDiRVHHCphUES13DsHHBbNedPCx1g1FGGUeNOs4QoYB3YaTnhvFGhP93c1t5zh6+yebuVFsTqn0WSY/PiAP4YErr9S+w7V+OF0b</vt:lpwstr>
  </property>
  <property fmtid="{D5CDD505-2E9C-101B-9397-08002B2CF9AE}" pid="4" name="x1ye=1">
    <vt:lpwstr>o0YFpxEoM/6Z7m8Zm22yyvwIXYVxIRvQ8E1lan+rjhr4lCpi+TRcHyuXsPIOf1GzJ4OpcKdAEspal2+jihbPYaHtzaxT1qL0nMuMO7FVNi4LBJKQsxDepJ/2ObQY4mQ0cFX6i0Id3qAVw6uAlUzGVlNN/i9FdwZAbiPb3y7Jb/TQj5boSQaHHjdkvyrIgP1I40nvKnJtpIQ5ZKIWdV8gZU3w7w6vA2q6kTvqSKatCHRaG6C40UHWvOY22273szq</vt:lpwstr>
  </property>
  <property fmtid="{D5CDD505-2E9C-101B-9397-08002B2CF9AE}" pid="5" name="x1ye=10">
    <vt:lpwstr>TBtw8wgtObttvCNZFefTa2rNXzt23i7YTcTwX+TmV0/1rYp0UKXqTFkqsJygllO6jr9ijt/j0+1djWAhQdnAvpycqnAFmxy4NmhktIreSyimcUQQ6cYnlPq0fz/Cv9kCqRSEQp3EOjfbQvDspZ0Hw6SK4MRzwOXpmNagHlqJ/iETt9L71/36EKMAkG+ZBMrR1tvgLvDZxycdvhh9Em0we871MWio15BwukjpAilm1yaCvouxrcSRz5GIFvPwtC+</vt:lpwstr>
  </property>
  <property fmtid="{D5CDD505-2E9C-101B-9397-08002B2CF9AE}" pid="6" name="x1ye=11">
    <vt:lpwstr>spNZoGQkSPkCHZJ6OIBd8TH5Gv3UEnxxvk1Xglhr5oTg7LDay/O9jcP8AwiYBRmpqQ2OVKR1906bPKvGNhOeRW98sj5djwZVSMS8tnQ1C17PnoaHvM1SrYpb6CODcYcj1g+HL5Kv7QRZq9NJM/k2ab20YJrhwSPNa0zJ4uwSrdI+aFzAdU1Qbl8FRXMV0yKwXpfwf+wM5UMfwbHrnRGSgDOCCZ0p9FiVyGnIstoDZe/wD97tC8GQgWsFh4ghjtP</vt:lpwstr>
  </property>
  <property fmtid="{D5CDD505-2E9C-101B-9397-08002B2CF9AE}" pid="7" name="x1ye=12">
    <vt:lpwstr>pweSSP1UVOz0xuv9/4tOPNx4PnuMflNJCHM4KQmXZvFw0+QhNRin1HI21KUQCbDawH8NbeypC0L9zWDTCeYKpFiIseJGXdjjGvQhF+u6j2hFeJy8GaLLHOPK8IFwtn2IUZGgE32qGXP1V1Rg07GJD7EPWAoxbQxDTxio34r9JFK4VbFw02Z/fYZwJL6laNBt75WhOJm2pXAl6j6t6whVrz1Igo+Jf7ohpfNEHZ9njNcNHZAW0QnD+gxeLdlu6A8</vt:lpwstr>
  </property>
  <property fmtid="{D5CDD505-2E9C-101B-9397-08002B2CF9AE}" pid="8" name="x1ye=13">
    <vt:lpwstr>XJT4wc6KIX3aT5d6nslVF3DKAFKEix2OBpt/S1iB804hwWhHtlqqzTpxK/OSgnnr82HQbH0qlDfWTLohzA15SVI/YcaCwHhqEURXfdapavh5eoq5vl/u/JXk6xxgELYHrgi5v/AYl49m580L9WT6sJqkbE1Ct8Ww2Z4/mNNda72Xm6qCRrpXSMW+4X2nkrFcQb9us9EMedzcRzuiLN6TVVDnvlxwuCkgZlplzNE1lLrzdsvdDcOhU/xghdHpzJn</vt:lpwstr>
  </property>
  <property fmtid="{D5CDD505-2E9C-101B-9397-08002B2CF9AE}" pid="9" name="x1ye=14">
    <vt:lpwstr>/nX2H2VECGGrNGMF5eP+sPMhgEIM5PWkGFO0jTPGVEXCIeCT/x8rHUgSTbl9W/DYhTtwCfTVYbtzRMqIk0OSzIGsTq52fBBpTJhtxnRlA+uSJSyvZT4yWfteXodPcgZXMbRY+WBOKwbMhHdMhCEYvSTuKCgf59FcRJ++sRiNBMiNHUviOHxRY/L83Ycyj2p4IE3SQOp6v7VPv4sdR3+i7Ohti4LM/9C4jkO0mzGYBwgeoZJ3nDBNHwhqC9GU1Df</vt:lpwstr>
  </property>
  <property fmtid="{D5CDD505-2E9C-101B-9397-08002B2CF9AE}" pid="10" name="x1ye=15">
    <vt:lpwstr>PXElZHa9t2+A415aQbQDAphWOj4Gt5IIj8slxmbGMy/M9ZYgNtOQTmydGrDaPfD8pelXRg89EYpuMq02xiZh3gEm+L31McwUbkQnTQISz1Onpw9CmtvePBn7tt4vXRej9HXlHH95WzkTy9YoTNgZo1YGPjmxGgdt0wxemHEy3NP34iMa+qFOF48yyf3JdKuvprKIbyKsSn1RhMLAR/U8rC13l3gnHv8xgC9PXlLOXtVTfkCuOCade3bU7Bswy2x</vt:lpwstr>
  </property>
  <property fmtid="{D5CDD505-2E9C-101B-9397-08002B2CF9AE}" pid="11" name="x1ye=16">
    <vt:lpwstr>54NZhKGyxOfJF+IglGzUin4sOOhS+H7TUt924vFv/3pzdGQHrpTfU1x3DEmGp7JxUfCQC1rURIQrkhk3tVDNOlsn4uu3LtNuJxzEuGxo9SeJuvgLXSGzVkho49/mGvVu64IvIJ0W+95Qo7WLzyhpsl8LIfJPNd6xRqBGo98hg2fKz2iQAQYXeSfh7DVKu9b+J9+RC59RDdcXxb8fhdaiT5XRHQpWnjzaNqJ348UX7I/WT3NT6DbUPcBbJU4ajK/</vt:lpwstr>
  </property>
  <property fmtid="{D5CDD505-2E9C-101B-9397-08002B2CF9AE}" pid="12" name="x1ye=17">
    <vt:lpwstr>aG1meCnRcNPc4O3pQpFCDlQm0F2Th9m3xcAREwFwQJPHfX6KcMS6GkvjohwPjB8wbbV2qCsjTOo6ght1rwetjy1B1Z8M0MThuubQ2SESv4VplpstRGkxsPZZ9sHwU5uGQQLG2QwhNz9gqJvbOUpEqJDGdSiar3TIoqP0lV1X5ItSRf6JPfWbxJ08EvBr3Ly3laNH0SOGFP5lygN5DGTuQ5n2HQwUe0dx4I/gNbD6oVRv9AIMwFQEepZYM30S1xe</vt:lpwstr>
  </property>
  <property fmtid="{D5CDD505-2E9C-101B-9397-08002B2CF9AE}" pid="13" name="x1ye=18">
    <vt:lpwstr>i9or6QiyBwATIU/YakpeYytYynrRWgHEFVEwT6CyltPhWJYtSGyX5GRv/Nm5lalt9w3xVF4sfFnINQ0zpur2npaQvNoTujWWCYSE9tHs3/lZrBlmSmbQ1w9xRB/SFLdn3zaUlBRsPJEgTQsOvGyC790cAXZCfDRY8fai+Z2Y1C0VUhl4rUB9IPrqq6CiQY4RbUJoaXLAwxaWIwGbg/+qzY33QJ/PtMXSrOfyxH/jXrdQwc193kIwYo+Sz3ZAc9R</vt:lpwstr>
  </property>
  <property fmtid="{D5CDD505-2E9C-101B-9397-08002B2CF9AE}" pid="14" name="x1ye=19">
    <vt:lpwstr>ow4w5rHwhCITD7qftJAw1aNij3S7XoTTIjYccdlUx/Eead/UmKFEKQjujKfOwthlgGHf9j9fZOLEnsddhNO+wYEp7qvXuddIqdDOPNid7ayO+4Bofo+1ntCtLbCNg2foEfwKs5S3/rBCgMTA/MtERf/hXlj6u6PA3Qz4sRz3/6g/3xMNjB9ZOGjbXcQxNo3fuUgPuX7JZbp2OJmNSjE13nst/LgnEOiORTJ3U0RNPnv6bk7hNmt5eAk6mxJeTXl</vt:lpwstr>
  </property>
  <property fmtid="{D5CDD505-2E9C-101B-9397-08002B2CF9AE}" pid="15" name="x1ye=2">
    <vt:lpwstr>HJ/YXUqbqUcZPDk1QaJlllA+n4SZIp0ChREiBubvD8bHt9YVOXyfikH/szhXTCkHR7M87JRFwsguyWb3A3wPSud6+V5r/F/OEyu8wCuDNn/PIxx2CqFQFQ1G1rJ2q/AHhVJoP+Ni8FX3wgiuegwVoRlLw5mubnyXkg6xvg9PL0IqNEzAmrCEEHkLV4nLAl00of6tZ4HPtvvgt84IyNw0INp0wvqCaV5r27I0t5j74sLWuv/UlD2jIQ5DJfZLoy/</vt:lpwstr>
  </property>
  <property fmtid="{D5CDD505-2E9C-101B-9397-08002B2CF9AE}" pid="16" name="x1ye=20">
    <vt:lpwstr>XGKiulQLWZL+FAXkULleSjLp6T6b6ZjZ+A01jq9RsE/dD+jJV33qOf3yEz+9JsOYaWiF4Czeiex7v3SA/nKFWao+L5zmgLyMpOw5FyvG2Zb8gKr918+wLWSCbxD698NNQ/jJ8C5dUe4L4SKAGC0a+JBAmYX22YJekBO04bxNXZgonJfVpFBxb9autITkHA554ChHCO2B3JsXUkqZ0UXLjaQijCJPaWJoVCpjyZCkXBZhJiduR5kmDEnoZjLz1Uv</vt:lpwstr>
  </property>
  <property fmtid="{D5CDD505-2E9C-101B-9397-08002B2CF9AE}" pid="17" name="x1ye=21">
    <vt:lpwstr>B2vzhAdFknem3NVabX7vHCri1hfMLo0ZRsXvPKIEEpuDr0KU1/1RA8ORRYqKY1EmvkOwQw/5c+relAQUbAOmLjq+K5N/UbZzvyIlDuNe9b8iNKYCCghvpQ3+bm6bcHWdYWNZYPwuDUXVPWK9bKWoodqmuq9+RyipfdhYWz9reHgdoC96+QU7V5ssKHqEk1GbZFCYnYHlRmSHny4oz1o+ebZbLMTuk5+4L3ifMWj5O8O5eL0VdAXCvLsUecBXJGG</vt:lpwstr>
  </property>
  <property fmtid="{D5CDD505-2E9C-101B-9397-08002B2CF9AE}" pid="18" name="x1ye=22">
    <vt:lpwstr>rivZQLEsS0Y83t5MhDGoLGN8oj8DgsUKjz/fKRZHDWI6ZaYev9Sr3VW1ZQUN2JDQ7rzpJUfS/FEKrJlNdyW1aysc3SWDE/1gZo9xqwgZc9e40VBkQjZWrBqEHLXHA7ByhjhDROE5VkAekT+TFUxuYcmFMzIxk10Du+R5tKQc1Ay4UQMFnBQxsyxW12jPWgCi6VB3XgqEFItfmzhUmSv23XFoiFwZ8gD9wUi6Kkr8sjwGC7tyP/la7gBk5+vqg8S</vt:lpwstr>
  </property>
  <property fmtid="{D5CDD505-2E9C-101B-9397-08002B2CF9AE}" pid="19" name="x1ye=23">
    <vt:lpwstr>ZhVSDmghOI9alwqRU+C6eIozfEms3SNGr+ZGsB+sz933w8Asgm/x9DM/JspTnvUkPfC9W7BdrN8vsnupArt5p7TgUs8hvM+MJf7H7ueOIxOUc1SId1crOtfKCPhy9+9UT/lHoyyHkt0hmDY2okceuNq61XN1326P/M3q+rJL74oF1OMCFw8IFPu2L4WlbrQuJeZiTRwrdwfgohalPYBGM0dYt4hn+SFF02EVuaMY/BuEF7moUxhmu9H5X4zWYiB</vt:lpwstr>
  </property>
  <property fmtid="{D5CDD505-2E9C-101B-9397-08002B2CF9AE}" pid="20" name="x1ye=24">
    <vt:lpwstr>7//SP1Cp6DHkz2ztXbtBqvqs6WKcLP2rlxz8tKFuy2GLc9P6wS4V5/PCygj/WH2vfeV5aE5CRfsXhoMIpe7Gw+z5d9oI0gL/6lYNKSdqbWgfE/nKF2VyJZwlG1iK/GsFToTpSjc5dafVlxSeG5V5rK17VPT8q+HBufMlorijzOM7koa7gJG/YU3/UjuGrf08c4atT/A3+gwIf2HG5R0pEVTjr8kXN7GKvV0QdEq8txi18dYVh7tlBwqTw8jj3Q4</vt:lpwstr>
  </property>
  <property fmtid="{D5CDD505-2E9C-101B-9397-08002B2CF9AE}" pid="21" name="x1ye=25">
    <vt:lpwstr>Jd21pDhJgPNJJSm5AZl2gfSLkkDgLQdBAYGltd3gq4TZ78XoMXR8bCjgQuA/082WKp8lbQIgYN6qAF3/ZNZQCBmATA63NZ9IJZWYC19Vr0xWN/sjEyGEkr34YWnREMJoZ8kciq4M7a/8pL/Uu2Gphw0/jaM0y/pqMLwUNKu5mp7xcwCKdHPV8Z3ieY+enMwbPdffa5wtFE4B+pHcBtCuhm4/nxz/IXSjJFatJm1j88DjdlFFPyJA189bLj14k8P</vt:lpwstr>
  </property>
  <property fmtid="{D5CDD505-2E9C-101B-9397-08002B2CF9AE}" pid="22" name="x1ye=26">
    <vt:lpwstr>tSo7z/GPeFCqdgjhT/LIpcVSNX3mNALF59txbOIJwq+/FdiniNBEPikJX1HHEreq9EdTMjwVgZP//pI5hPDQ258Bu1i3U5YwuQSq/d8S45V860QLH7TVvW5lroyvz0NQ/JzxMvPKX8V6KO+8SdIn2rhe82cqIGx7QegF+hox1OwUGoxbtUiIeP6+triaH69knYTteLHdjEdjf2Ona26N25mGztkZdEz8GeGDNj2OJvcUo6ngkB04RYA2crkT1/l</vt:lpwstr>
  </property>
  <property fmtid="{D5CDD505-2E9C-101B-9397-08002B2CF9AE}" pid="23" name="x1ye=27">
    <vt:lpwstr>VbIxxMGuwoIVwn+9XkQg9IBSZ5cF3lanwITDC1PQYxe/EI2SyToFWebfOc9JcPfuBUV/ExnirRh+XwJ4uBI+6A9vQZhPB+dMEqcthOnnh7xSdlfHPwxdW/r99pPUzgydfrx/z+VKvPgFP9ICRbCX/ChVJDOsNHUe00c1+O6b4WtD1nYMvYA/ivUIO7b0M/7Pl2YZT55mTgb+0GM2MjUcxhKpWHQ1VQuSD9Q58YHOOnTKwslsmZ0Rhg4WdDtfPcR</vt:lpwstr>
  </property>
  <property fmtid="{D5CDD505-2E9C-101B-9397-08002B2CF9AE}" pid="24" name="x1ye=28">
    <vt:lpwstr>dkFBeNM+rDlCwdhR5qaOUBRjpC6G57AZMColj3fY60u3/SSO5Bm0pS+TPrp8LgIoTPCNqrj/6dWqwmQva7LT12kFyz+yZcUy8tvMsADv8y64ZeEga2Bf+x1QhCgfkCkLd68h38dQPnHKqvYzn7JAYI9pt9+hfPHu/TQutcItKs6z7aSdrpufmtUWe4A5akQaB5gXgS/738NuJX4OIt6kity1+58Eiz0Z2kZGxKXYBSYEDMffGaKn+qZSFcs8nk1</vt:lpwstr>
  </property>
  <property fmtid="{D5CDD505-2E9C-101B-9397-08002B2CF9AE}" pid="25" name="x1ye=29">
    <vt:lpwstr>aRcQl7DTtl2H2Pc125SdIiK7FBzDvWeAjO3429p+V2vTkZEGwpaNtZ+Plny1SDPBEBr7zk+PT1+6F4lKgG8ABEeAMTDF4fgO2CJNV2QF08TWUC273YReTW95pN74I9a3znUwo0DnuJ+1CNQnMObyQbfA0CHEkPQAOgyFtGrKVn71Xppt1v4t6dhJ0yS6YGzEqHL92+7GCnJ1iMW17G1Ts5bGuXVb+2yqDM574TnYUixNyJFcYqeR9C2JDa9TwLI</vt:lpwstr>
  </property>
  <property fmtid="{D5CDD505-2E9C-101B-9397-08002B2CF9AE}" pid="26" name="x1ye=3">
    <vt:lpwstr>O6xu+Czfj73Jo1KG9lG8OsAXvP6v6tuLJ0DGTybQqTCEDMPS4eQ4BTlFpZfI5+r24Uazuvmw49cQhq7zukLzA9xTM7ZUdarh5LQjt5okT78cudoyyx+MaG3Xi7ezMW3kJY9GRqQMKUkeBkkahSKP4ZGFZZY2M0iRi9vfQBxzmQMfsgXZxNtXhUyA/StfdFkqTXEEYbaYKJwSWMauBEO2RGqsQGH0jnBS0E8+Qe/H12V8Ex5qVDaL7qTMdvgggW8</vt:lpwstr>
  </property>
  <property fmtid="{D5CDD505-2E9C-101B-9397-08002B2CF9AE}" pid="27" name="x1ye=30">
    <vt:lpwstr>ak4x8ogpLh4jCiz+e8/WV9FScvHXxJyY9Q0jefm4kSTv5x5XXg/BJkeTfyjz3mengGh0veF2wU+NIPFrMfSEiDr9zRetS1ncASLezzTqlQdwZ9vRO4A+0cwsDu361VG0/3mbI3K6tamWUpDC9KYfXrM9u8UGlhmefHmmfdcCiShPm5lCIh6KrKmu5fITQqnQYtyYZq0eqUbFhNKXkoPvAuF4o9X62YWxQYAs0Ar94TH2l22j3Sh+5C+2fPv8ZMH</vt:lpwstr>
  </property>
  <property fmtid="{D5CDD505-2E9C-101B-9397-08002B2CF9AE}" pid="28" name="x1ye=31">
    <vt:lpwstr>XkpVRINLUGtI7fRcIBxdPgxjb/VXR7l72qZuH0u+us+FWgxdDMiui3gF1A+aW3XJ9XzCT5sK+hf5EZFtO+8hGGJt2sfMCR+RdagVumbIrvKf8owxGYNHLnxY0ELASmgm5BGR4GtT1snMJlYS0BYtENiUhjnL9RHaSRqiLlMXYhYf/1ZVbBjHyb2Nkdjtl0xQxUkxoRXnWHCbWbK5kmDWlkCZHl9PzaHL/H3IrB04RRjssYORanq2lAMQL+FE6e2</vt:lpwstr>
  </property>
  <property fmtid="{D5CDD505-2E9C-101B-9397-08002B2CF9AE}" pid="29" name="x1ye=32">
    <vt:lpwstr>6ZRM+GQSjzHWNF9VTmYc7RPjCBfoMzmluRZ2Pc7NRhDYGVQp2HArhUkwkcFPFM4YkHWvW736njbQXvOPe79nKbolnl4Co7LG/vtfEhgJS2DB24cNUfhDV4/3SviX47/Y7n+wGDetgRRSeGBnscpLuv7J9Ie8Tzy45VzntqWXKljW089QC2S+hHyY3/4TQDUanPxTL3MnYaT5Qs8/tkJk47nFusktjSpdtcOufNQDiaIHGi0lrE8LA0qKQP7sm1v</vt:lpwstr>
  </property>
  <property fmtid="{D5CDD505-2E9C-101B-9397-08002B2CF9AE}" pid="30" name="x1ye=33">
    <vt:lpwstr>AJvN+CiPx/7Rm2TEFdfdS6MkfeGNS9NFapwxa+7UqL9i7ycVkGJowL/P4nae0m/29Sh3bKeVD987+0m2EqDig8dcCQP+utAUxAiUDiCVUc+4evMNOzdJF/4Szq1gnNhI2ylzVYMd59ZdC2qk21Jv9z2P/DvYNfvr8JfDd24dobMZgIt9Bzn/yotl+Sj8VkvAxSv0A45bxdRiSJS0dr4i/KoC1woph1qjZ4i9Jtn0IPOz2bt+Xf3+2Q6kKe2O+xG</vt:lpwstr>
  </property>
  <property fmtid="{D5CDD505-2E9C-101B-9397-08002B2CF9AE}" pid="31" name="x1ye=34">
    <vt:lpwstr>/T5Dw16fz140qnEVB7Enul3jedq469t5Ag69B01MU2edycg1I6y9L+1XHhGD/JFKCnM1H6/dsT3SQBdZLp9nn/Flw9xF/Jm9Zr/YVXDgxWP9rm+weGtQChvVpavfgHPYDiXKT8frft/r1rTaipTyxZ/kHk/Y4eoyKlycZickXkTxC2DYMQ6t2SLothBgSRJIiz3AodSveIF12M9QuZ8jTW3QqsBbzBCwoyX9WctteTSnFNnZ4jeqWFPxslcYnXv</vt:lpwstr>
  </property>
  <property fmtid="{D5CDD505-2E9C-101B-9397-08002B2CF9AE}" pid="32" name="x1ye=35">
    <vt:lpwstr>c1SftPyhqW6PmqJIYLjxRY/NSc8cRAFVCyAJ3RItTXyJxq3HCCdnutnDgH913cSy02V4Vap0Z5EBMIbh1cM74GA0ZijGcXtbOUPRDelkhLBHsEoJNic3uqVAQzvpabeixSZjhTyYBrRH1JJf3hn0rarnmqZCsC1oJJhb5KxASce2uXnVXZTq2p3Vcmve8dmTS1yFq/LxWfC2o7ugHP7NeP6KKch0BUmaRiUGy4gpsxbYakIILdDtyGxpbKL2q7d</vt:lpwstr>
  </property>
  <property fmtid="{D5CDD505-2E9C-101B-9397-08002B2CF9AE}" pid="33" name="x1ye=36">
    <vt:lpwstr>YDBjyRudrSgVhrIyjo+DEg9QTffnb1bTcJibVu72HTB50KGEL1ZlyDO8yo8aOK1LBgcKo2m6UeoyrzS17MfeK+iZVFUXdwilAidUALc7eOn711EbWxAhqmqvPbBtpjcafHSarIff9P6ZvjLY5ZaadSNNKdnKPnfB1ECdZSRksIiOXeg0nBw6icOtd/fn8pwE5xC0ekr5o1eyH3/5C6qSkcyKw8MiZ3wxuZNHuErRlVEM02Gbc1j4bed17RqMfTc</vt:lpwstr>
  </property>
  <property fmtid="{D5CDD505-2E9C-101B-9397-08002B2CF9AE}" pid="34" name="x1ye=37">
    <vt:lpwstr>AhYSFTqWDD4KrHG9l3JMYCKHE7wh0UTOtCvjNqULwC7ej1MYhHU0KSk9suSpPC0mG5C4snl9B2R8jH17OF3rqqe3fw0M/Jg81fG1l9ahYkEbrQCt+N8iH6HJ4IOOapIK4UXfq0yykvciPH84xaSwjgMWp0XNdMchPszrujyEwB0vEjLAurr1fqdkZ1x+lbx6hAI9/LkjhuD/KQWdI+NvfFEE0awA3+ii9a/H9T6GLoTA6ACI6CbDP5LLlFnn679</vt:lpwstr>
  </property>
  <property fmtid="{D5CDD505-2E9C-101B-9397-08002B2CF9AE}" pid="35" name="x1ye=38">
    <vt:lpwstr>cxbLCJ7m4ZMN9cNLKdKP5xJbQJNR8Zgd0ywwQdtx/BFDs8k0ttHd1RgVd6e3Vscx1USvVkTpKgf/OshF/TRPaS/rHHDDDBbg2O5Byyf4YHGjtzb+1yVc6/5yG4yRcyKq3sm+1h29wL108ypozzr9XwxJNW46L6ozUuFckNgj3I8ZMGerG+n5cPrioYk7+H8MiFgZvZDnh4by9UTnq3mqv2/aFkOvajPuZnJFo7/RrghRta/j4Y8xMl+eXmIzSsJ</vt:lpwstr>
  </property>
  <property fmtid="{D5CDD505-2E9C-101B-9397-08002B2CF9AE}" pid="36" name="x1ye=39">
    <vt:lpwstr>DggAnhSpMhTxUJjIyGxuifyqa6aDP11kRePzQigfI7+HC6bArq0vm4Fcbmhq5Q2ErBr26FP92B5ChxLsy9G2QqYoTGDTVas4j9CQFvmeB/kiqbFNZOi25EupLB8Pn3ZhaDFqktnBElGjQw0s/O5fn+BtloptOEDNvahpQsXdt2fooF1tR2vteHJEmpfwIS2jqMuW6rKgmEEdKlqIY3juq1tLHQr0qzh7q66HKF8S/z9FauPSFdxK1fU+CgpZZvu</vt:lpwstr>
  </property>
  <property fmtid="{D5CDD505-2E9C-101B-9397-08002B2CF9AE}" pid="37" name="x1ye=4">
    <vt:lpwstr>hasMoDgvohAe1RgmK/g1RsX69dATmn24bmpyiL6KBK1OJgLy3cO5tTfzrnoFoDuuT17QsEtW2DlwqE8NEAPkWIWTrd7+UAbnQ8WTju+59s1337C8NSVyeWKcWIy4pDPZo8BjYwGmAHHEAmBAN7o0bVx/qzuQuJvhG9pCLi9NJW2hLvph0tbD/gS6nkX+h4AAmW3UGZl4lHJrsAqEqjNL8DVwuwq4XKaliFr8NbAWLqA8MuuP8az4wqrCkn5KmJR</vt:lpwstr>
  </property>
  <property fmtid="{D5CDD505-2E9C-101B-9397-08002B2CF9AE}" pid="38" name="x1ye=40">
    <vt:lpwstr>0ihPYt/0HiymEW1uK+qiyqQ/CO9xC4dN0x4h5iPaZeYO9Te8h3m+ce88cjcwa/09NfEX1e+BqrERUhOKxbDGAxU3xn/rH/nxeOXb4BPCDVVBttTNadZ5cXrmgHSmBgmhV8v7n/KV9W9SCHggSsvFZE2qJeyGy5Otu1jB9wFwieIFc7PFmFWb4E0bhJ79rWFph5PK/t0Lz013NLtLFYrnbzNpYAqO8Hs38AVte5iBceJ4N7TtCKY/5OB51ukFmXg</vt:lpwstr>
  </property>
  <property fmtid="{D5CDD505-2E9C-101B-9397-08002B2CF9AE}" pid="39" name="x1ye=41">
    <vt:lpwstr>aKtX/ICL0yHysRW71CL0fi0dNItSckJtyGiG8Zs75BH5lKXFHxsZmXCYAPJQ5NQKeozIqsgfZf22ehzGlT6IJ4G+znnR3LL5tEZj4DmJg0mU4mWqY2IrFiuaDBW5txgXJFaYOZHFGU2r2/qm9/6QjPA+R/Bf1PfXD2UThu3CBz2jzstT8/ZRYV5mYUONn0OWqimJ025XQQm2iyVF66GbaMXwP7NZLTPq3ioFQbJh2fuZDWki/ZHXi7gWeiWr4Y6</vt:lpwstr>
  </property>
  <property fmtid="{D5CDD505-2E9C-101B-9397-08002B2CF9AE}" pid="40" name="x1ye=42">
    <vt:lpwstr>pI2SiiRBesM/RFhjXvb0otBHhRaCBDi5EqHC/+npmnW4b0GHsboH6hbcs46+HG89VKnGzdTXET0nuBM7TeTqVYbKsGlse7w/1PGSmatOjxCA2M5LLebMJPa3gXrke4SKqQWG3i/ju8MUf4hUfdVEhuhvpZUvMgrRbooHstpQfB9376zE2cMXEZ6iUYNzKluwiyyKIlHGx24/Yz0gxhz7+V7xorXisuDRrdfKh1KOKQqbZxZ+YdMk/mubhjhyPnk</vt:lpwstr>
  </property>
  <property fmtid="{D5CDD505-2E9C-101B-9397-08002B2CF9AE}" pid="41" name="x1ye=43">
    <vt:lpwstr>RQqK5lM4HtoHVd9N81f3XurO0i9OpUk9P4KUqadhIFazvwDOiqur5dD/GKQrGAvgHs2wDLHaeoEDR2UonFbTy1GB9F1cyPgLRMlU8KO5RBCuAdIcYocvPwPupc/+MepoN1X/jNjX9k8dleZ+jii8qgR+rxRkv1tlJkIVNnvpiGJYH2Oosis/QuN9JgldzfoV91olrnhGLR5mBwW05BAQlGVf9V3uU275e6mK+dsGLnn6EvFaQcAtUwdcx5uU+kV</vt:lpwstr>
  </property>
  <property fmtid="{D5CDD505-2E9C-101B-9397-08002B2CF9AE}" pid="42" name="x1ye=44">
    <vt:lpwstr>/pEgGSpvMjsr9mjYGSTcQ/36XT/hxWknBx4sUbU9gP8a1GHtb4OpHC8omfQBhefru8lkmGe4CWn9yRQRQV8lEdpIGnncvAN07v+XCzdY1xyZGHGY2wU7rPj9wSf22WRTJhYO4QexVieDTrhfhB0QLGHTCnyLvUFHegtaunE7z0ni8CCF/+PHKHdXx1GBQ2gJbO4CxJxW5xS63ao/ZW1T5e7G4fTLpI4uHD6qRLmWbRcT627KUpO2HImL9N4wGkm</vt:lpwstr>
  </property>
  <property fmtid="{D5CDD505-2E9C-101B-9397-08002B2CF9AE}" pid="43" name="x1ye=45">
    <vt:lpwstr>cwfw7+VK0/nEUl5LCpVTx6Qb8IiqLp51AD2AmVfKptaQVcQ0AEH0lu1mD2RqSV/GqnP+JJUAkGKbLbLU6fH11PeXuXMs7kCXhlOxsLmErmHR2cxEgz170fxPNcIXd2y0ntt6BmseYgAPliJWYVUd9y6B2rNPS/PSgiJumzNVC2+KK+8xrkwlPaITa8V9aECGN6EzhRK5w6467KFyR+OKYA5PqT44WYcyhM18Xwt20DIsS1uaTQat0pv6LChqS0e</vt:lpwstr>
  </property>
  <property fmtid="{D5CDD505-2E9C-101B-9397-08002B2CF9AE}" pid="44" name="x1ye=46">
    <vt:lpwstr>nPHs4F49JaA5E+TeSb84m0pb82mlHzdE/rOs8fkwF6srUlKVTlrWsoXz0GJGPiTdKK3369Sv8Of7F9FrHnnINhZfuYOgsXZpLF4uAbq1Zyx9fo8BGY1HmQlJfVRJ4ssIHoQldTogb5SKZ/Uqz/zRM7RheDnnkplZuMNxo7gH/hUiUXVAnYCgDJ+v6iv3zsPYwo9XBaCKacEt+bzIbllWNrgerebBLl7CH4a1EFe8/P9rmH0JTOHxA/T4gOWhDo8</vt:lpwstr>
  </property>
  <property fmtid="{D5CDD505-2E9C-101B-9397-08002B2CF9AE}" pid="45" name="x1ye=47">
    <vt:lpwstr>+4KvD/DlBTbiAd/Bm6APOccZ7fH4oMSBdgrIdua4MefvnqyXBSSMfd5ZDvY36plE2jCO5pvEeIeCodStrj2Q06Tsaqz++HCo6hyA2j1P1+DLM0TemUDNURwZez4i9fQeT9E7B5RtDV/ExQDsUEBqM9Hi5NnkmY7udqRboV5z+qC/UvVXxZjwzFdz1krY7uDgD7KNGuG8pw3zHAFRsFzmWnfya52xO+GVgr9JhxGyB8kAgCLwhkdVEYzPRvu/FKu</vt:lpwstr>
  </property>
  <property fmtid="{D5CDD505-2E9C-101B-9397-08002B2CF9AE}" pid="46" name="x1ye=48">
    <vt:lpwstr>M4H2SRaJeknAMzcxk0TEOcSbr5tXZKW9b4cFY55GhqTzExxaJB21LcJyxb3uwzNcoUP0Gu1h27qh6Y8UWi4rJ9J8zpI/ZSV4Adz0EKuh+VSOAbWV2bNFTZ+yC9mFh/fFuiYn0X41QVZsLZtT2ikf5ayBKftddZfKuLuRoyISkhnVXjhi8+AX0MQv/UCzxPk3tTodpWzbYRXn75p5/ElSXLYDrv0ZrNzxFTdhgvOOsrB0MuXYYRb8SYplUWF674O</vt:lpwstr>
  </property>
  <property fmtid="{D5CDD505-2E9C-101B-9397-08002B2CF9AE}" pid="47" name="x1ye=49">
    <vt:lpwstr>c3prH2rLB5/Qcyg3mGfjI7ZKQaAf8+xo13hseEtlsUK4fTR/827AA/Nr+3FBZMFZZokFd4hrVr0gMO/6ZCwbt23ETROfBRgEKoZYeYp5/VKFGyylat7VSeKqMXuYWU8oNv91TbtEZgTA8ZKP3/dl+3imCahmKR1pOKM3HHIZtqoaUdH7U/xLmEwpt/Wkn2ot6+ahrTzkkZPmnXeozM+zPqYdg2iVv1KmrugT4x2fGb0LYZq7mumVDzQgr7JADKP</vt:lpwstr>
  </property>
  <property fmtid="{D5CDD505-2E9C-101B-9397-08002B2CF9AE}" pid="48" name="x1ye=5">
    <vt:lpwstr>HxoE3Z01Lil308wUZ7NQAEjaNkjbogYPXl2gfq6L65kbXsK9OAzxv/UnZ+sTU6PMJ3M80hV/5lXHTNuYL8x1mF4Zp3tBQem7KL/1G1nh0ncncwspEoh58FQNwgHLvVcprOrs4DWT3JCUpAi4A8x0IbWBhUGI1p3oRMyIuC4gHClxfhI+bvTMFmp72jNuCb8ZtIWhdk0Faik1tHtxsVYy1CO9fc0yPDNB2kh9c4e0WG7jVobJ6b7ngzMd59Qd1K7</vt:lpwstr>
  </property>
  <property fmtid="{D5CDD505-2E9C-101B-9397-08002B2CF9AE}" pid="49" name="x1ye=50">
    <vt:lpwstr>0xWAda8Z7maAobfSky8GcmfnYq87TK1Y7fTRKqG6nOQedFaxkozfyoGkSqSvZ7yWFxJ+Bbs8L+jfybB1ejLujfK1aiFuBmrV9KY2MvTrF2ieHAjsDWn0aUV1n4UHBGK9MT1oGWtdAN68CKFoRobnd97W7U9ww1DSz5t1qvXBSIiVdCsxmSJMIFcjx8iWoVxflxJlQKy0VpznB6xxfISTFHrUqUnLaLHc1P6KcbaD+EaqW9/tP/hcaV8yEH+8qXs</vt:lpwstr>
  </property>
  <property fmtid="{D5CDD505-2E9C-101B-9397-08002B2CF9AE}" pid="50" name="x1ye=51">
    <vt:lpwstr>W2eyBXm51nWAR7mgUqNu1bw3dmV+RfoTwzp6DqA7/yXPYOc3dkwecTkXWxT156opzw4uPwJtKz8O3vItLeL/DvxVqRWjIdatDVPkg0YBuFfZs12ODSOwf2Zef3oE5Fqp/Ak9uVehpuuzoxVopX/0RxPA3Zh/6Wz1tTNZUJ70VBiJyFmBPW8nO04pJMjF7EJyZddQL3Y4SW/EJi6PwilX9c93XHQmRwcwiFb/io3sW0WHR41yNLUg00ivwWBiUyW</vt:lpwstr>
  </property>
  <property fmtid="{D5CDD505-2E9C-101B-9397-08002B2CF9AE}" pid="51" name="x1ye=52">
    <vt:lpwstr>IrI1S8kZbiPS6XWu01Cvl9Bj92ENjnURrWER2N4/61WY9w/u+EZdZ4LAGFfK/ySSC1W+UlIon6mXMDUawMYkolO3WIE/F6IsQdcE+g86Ot/PaboZ5+oaFI4F5L/w0SjdyXoC+htq4gKE3B9TJhJ+leJNxZ/jADedsMQmoe175emdwNYCrq36qF81g6e5XnqgDYtvydQJ+WpZufChcWpshnTc7JF0NI9GvBVUH/BJ2PQr8KWGzMcH9vmxX9D6o3h</vt:lpwstr>
  </property>
  <property fmtid="{D5CDD505-2E9C-101B-9397-08002B2CF9AE}" pid="52" name="x1ye=53">
    <vt:lpwstr>4cFQoX6zulMxgGIfZvlUMg2pOz7sXRP7c5531+QER1cwmmLbWQuMVhqVabq6KzsqhD/AKIrvT0b6vihhZCV5MYz32ZRt+8GBCA20JeQfN08uSfLjPHXFfHJFUVRfWuRWyZc5aWGrmVud7TV39yBG3lR8ALLjNXEnGy7UoPFtfOInAgh8BECIUKykh8tHOk/D/z6eSJYI3eRvLnvssWBZHIlJliKVm10NeQEip1Y9LH6xMIzuyGCehe6uN+moGCf</vt:lpwstr>
  </property>
  <property fmtid="{D5CDD505-2E9C-101B-9397-08002B2CF9AE}" pid="53" name="x1ye=54">
    <vt:lpwstr>g7hm1uFRTKbs1yn6t94lBncykDtyAlHNjU/SEz+V1SuMXr+HCqC+8A9W7k0aSQ47Pun8TNlmklarLRNMFGAAZLKSxMWL0CfUKDDbwVc0xMBknFTPrpPwegsL9Zb+3kcSehT2b7Dz7ex4gMh+IMVAEnDoVp2VkXqAjbCJ15BQqTb3oFtCw8BBWwmW2iKfpzDcrlHNE1IfRpJnAiO3Yovehtu32s8Zd+SJNny7Nnje0W+cNvkf7Gwfe0XNmj+K1i7</vt:lpwstr>
  </property>
  <property fmtid="{D5CDD505-2E9C-101B-9397-08002B2CF9AE}" pid="54" name="x1ye=55">
    <vt:lpwstr>RfmGx2txBh/Lozs8qgIcSjTe07AYM/zEaTTJgYDIseDFrXcErtAdgD+UNN9dL7jdV4xf1AtUvebvkPXerF4zyAQjckQJUt96JDCNFcA6ErLF1GreB2n3b9gsiaTlCvir3AaMpI+8vwhfSJKEEofjIhLw59eNu8kfBXsBN0LGflfiEkBScswTRhLwahVUu5xCJuInKvOuazkuhxxDUDsEkMogS91cudL8Cjj+WWEX3mZptMv8buY30R0oISrsmlf</vt:lpwstr>
  </property>
  <property fmtid="{D5CDD505-2E9C-101B-9397-08002B2CF9AE}" pid="55" name="x1ye=56">
    <vt:lpwstr>9I+qk9GwBtrnoHjGjMq8+2/0n9+LPDREUDgRiaHaPqgtJiM+x6CSWTb2jGiXoBtQPPsaTjABT0amakZzBJbp+dhsxZNc1z8TRn980RizZNJ5Eyst9Ueiwd/cWhoV/fnJ+CxXFNU7ajwUwJuAeNHGfM2WBqxa+4QQfUeedssd9cckJsemdbqp/FX6GWmo4jvJPQnZQMaQVmzS/UMARsUPZ5oytx1eQ7uOMIV8dPCOU/l5+8ZqhK93wKUMNULKN+P</vt:lpwstr>
  </property>
  <property fmtid="{D5CDD505-2E9C-101B-9397-08002B2CF9AE}" pid="56" name="x1ye=57">
    <vt:lpwstr>+DQjyiXbMrjvalNSb4VOVCqjebfVf6MltY0exy0becQDaiBgMyvF3CzBRZbRcNBF6ZR9hyU+3hju2ugmeCq8qtrnbolOIJgjd26AvnNq0e73S8DfMlliNkpxRgYQ3P+xzk/OTE2gsRMapahg0jF36mK2kLl+GRi96WkaFdDlSh2MB0InttDTOUdDrXSZWzZ+f5nwn/D06hpF4gbK0/anPQZb0QRv9tSQHMEDwD+3coX0Nyx6YQ/RiRuNezjcS+I</vt:lpwstr>
  </property>
  <property fmtid="{D5CDD505-2E9C-101B-9397-08002B2CF9AE}" pid="57" name="x1ye=58">
    <vt:lpwstr>E09mE7T5Zcq6PgefiBLuzs9ciqiGGNeeyu4rOQMifE6VIpQkMBUnXGGpiJwJueR5wV3zlqSfraS/Qj33X6lcPg08sW134hCi/Cn47HeJteF0A4TII7WMnp5LfqHWG7/uzIPurq6XEXg2zz0lHfKYeA/GaLwcNbhshT/FV6QUY/JZH+Nhtd0ehKZZcKCZ3oMMHo9wNaxKZSY8bqIptAELcPRdDcPcQgnnr2+RIi7HtlugaYBfg5B9vEqoluVey9l</vt:lpwstr>
  </property>
  <property fmtid="{D5CDD505-2E9C-101B-9397-08002B2CF9AE}" pid="58" name="x1ye=59">
    <vt:lpwstr>6Fl9ZX3YCeuuc+/G61cVPzP9BTXSaP49Us6Tnhqbtjgst+ySeYE7jMw2QASddcwc8eNsjIdUMS88/vycIS9qrkqWMBfZUsf8sBKUt3/1dZkpzUtT45Ff22hts66b7048b3kqTRjKnJqHJKnR5SzhOcmufyMMt7BkFqF7NzxB70NTG/qoKsR+mOJgPL5IRUYaeRYi92wQvCuLTQNgu3FUcUjLWIconHXPrNW2SSOeNB9Q73mfvNEDMCMtccrhGcx</vt:lpwstr>
  </property>
  <property fmtid="{D5CDD505-2E9C-101B-9397-08002B2CF9AE}" pid="59" name="x1ye=6">
    <vt:lpwstr>DDokhK1WKbJjn5j7S1UpZ2khLyMl9wQaW0XN5hf1MYpEEPX603+bEPt2dvDWodZMm5vG6V78ivHoBmzZORNgFQ49Lk6+CRZLbk9qcp9dUGB/r5O+P5+h2grnRmKJ3rwcyx1fdRN7zY4sFQfDIE46VGbLnqruTrDxBMP+ahRxW9H3n6p4EaIZct+9zs53Lrz1KiSTAApdQHJi+XAwdbow3Ek14ZFUv+BOaVMSanxozKZQ3shYrsjmuXjtpwWcs8Y</vt:lpwstr>
  </property>
  <property fmtid="{D5CDD505-2E9C-101B-9397-08002B2CF9AE}" pid="60" name="x1ye=60">
    <vt:lpwstr>6cbFE5jhe0B/JRRDJ2L7gn8wk2tJntHP8UMPd/7WYnErxRnRRUUC7+yQ07JZcxLfGaoTTc8XOFMV7BrKwYqJl4uPhD2B9DCHT5gvTvDXwQGcNcd440y3hodBVMsgGu+z8thf2aSEItY8fbyAkSonQV/LG6NiZghMYSAlaHuFmRHj4ll4UQQjrFji0jTQkR2ARXMGZbx4ntz4pNDsivB9HhuUZx6m+72NqwQOE3T41Az62HyWfGAA3ckVFLTiDzs</vt:lpwstr>
  </property>
  <property fmtid="{D5CDD505-2E9C-101B-9397-08002B2CF9AE}" pid="61" name="x1ye=61">
    <vt:lpwstr>kqxkyH3fKRlTJ+QW9pERiSNoX4gBW0Q8bZQL7osZi/P3umIAYXsteYOp3fxrlPWbyzdgQdQVCvBhDonOUz2LKIsiZXW9TO0mEIOCnOmGYNKSNjGOkFP/CHQWCQgx5wuuOOA5y1J6EoSFJglMandjgRZPVTn85j4qfv1PMIjHQx+PdlRw8doH6Fz7wG173VqpzZAqiJq3PKney6jB0Mt2dspJXCej8xJEH/o3G8DdQRQP/8C/HH0s5ubFSOAOI1c</vt:lpwstr>
  </property>
  <property fmtid="{D5CDD505-2E9C-101B-9397-08002B2CF9AE}" pid="62" name="x1ye=62">
    <vt:lpwstr>rblx1wLV+WZqGopnr0RM/Y2w8PMRZAZujvXZrHVnDGXnbHLHk56O+FR/MMp7FlsfsH7kRBnZq/WmhmccSvQnYOrkWcqQH2P/xueL5ikNUqaqF1hGmQIj4q3Vk7j7/rl6HRf2/nVkaOE9dMISF2GZ7aoRWOcBf1BpbXmxNMDRxm/6g0tXpXf00zin+46gj6LeulAY1Cyas730YmQzUDFvtLB7E3hoiGsz6isAAwny91DhkvfZ70axS/dD/xkt6W7</vt:lpwstr>
  </property>
  <property fmtid="{D5CDD505-2E9C-101B-9397-08002B2CF9AE}" pid="63" name="x1ye=63">
    <vt:lpwstr>tCbZCGb09pNsFpZedynWgnY+mUrlQoBTqmhPZlSFvjAV51BXhGsn7Zx52I5c83DsG/nqbQdS9yjLMt8iuSqF15m8JVq/BD7m2KtTwVsmbu6m3KdYf+416InGyRRwqpthrYpjjHxL7vqLQtZRFDIC19AeYztcP/2OFvpoan9COF9JVn4g30H/fvRQE9Kcojn0In4NYl6Fzt439uPodYssZ7xAEt41tJiygi1mBCHZQECOdchFo9j6nlhdP1Auu3n</vt:lpwstr>
  </property>
  <property fmtid="{D5CDD505-2E9C-101B-9397-08002B2CF9AE}" pid="64" name="x1ye=64">
    <vt:lpwstr>0TQTGx0+PvWr1fGsU+5qtgV1EMAvTC4MB3GLqEgz32v5D0rBd1MX9S8NuR3ZLLUdCGz7qxKg+TxP6PDDoSaE9rRR0CGIJwxTrU6P9Lp7yq+VwqzmWGPLpAgeWde/oImQ5PYm1FslL177NowJeQZxstbeDxrz37fVZUmtmKpnqdtUura0mPtGTUFz399tXULwwh0QeuJU2db94X412phLUqWT7yfyRU8+lA941PfXd/h1+NquCbgiGQxDJlFwWXH</vt:lpwstr>
  </property>
  <property fmtid="{D5CDD505-2E9C-101B-9397-08002B2CF9AE}" pid="65" name="x1ye=65">
    <vt:lpwstr>xURktZ6Nt4VSZ2ZYE2vi4E1nnCMWsHc82dorw5PTwHqwEolaioSK6xNlOojh8w5s/P5KnXNAt9s/QmPMgx4oxyQCx9b/+L1Nm/PrpLxVa97kr1wvne5HmBDXY8jlG9VZOPs5r40Ui2ZHu67tGswHPlbdYQ7UQjRL1c1IP8pBDEAoaYd3of8t8djrjCWCdiSvhNlKRSEjGgeywioJsgR9jXHMUFGZCPTmqDJy5yVJdICcTyfElOeS9Ie6CdhHBno</vt:lpwstr>
  </property>
  <property fmtid="{D5CDD505-2E9C-101B-9397-08002B2CF9AE}" pid="66" name="x1ye=66">
    <vt:lpwstr>QCcmzfieYFc6Wv8fkhbbcCOhi+u5HeHoJqwlOWcDnpRhpIUWZxT0ZUEoPdh27Ttr2FPrswPfLBh9MfVBvUO2o1jGr4/PhUcFKdLhykAB/c7wLqaO8yeuhFeYudmOwuyLyXGh586K90Lefd6X8VnEXSrDAYRRfEABppYPAGuLszw10ah9U//h2QIt+951RSYTkWfdu61/dzFswy6w8uLYOo+RnlDIGzZ3M8FsrdPCX5GY95MOCMd02NX+CnCJ7h/</vt:lpwstr>
  </property>
  <property fmtid="{D5CDD505-2E9C-101B-9397-08002B2CF9AE}" pid="67" name="x1ye=67">
    <vt:lpwstr>XW5UWT5HMwQ1108sklLSxRC4jIpyPoEnZdINs+QxTRCcpsH7tJJyU82MUuiDuDLDCz6ksmY4JA6KEoMBWwPdRfQ+PDYyBwiAuFBJaafA9RM1fx1qOFjReaOfAL9inRhPyI+ZnJlK3s7nW5jfsoKR0PXUJSXTp8FfYYLarBvInv+mkIr0TFnA0uxEdvnw4ZIoKt798TTDpw3WZUB3Hh1dCZc7TJrpDoh7qx3l57MV7BYpb/KDRDBEB1pA5s4R09O</vt:lpwstr>
  </property>
  <property fmtid="{D5CDD505-2E9C-101B-9397-08002B2CF9AE}" pid="68" name="x1ye=68">
    <vt:lpwstr>UcI2ZV0Ei4zoyDf6kPn9XCTH9LN4Po19U6ckYMQcC8FKl3W43doUmh1wFDz/jiH545u3qMowb+3YERQl2XyBQOQqfGfqwzlKPt82yDa36jBfLYPgIT0329WHkQdHgpzKHzk5Ny/ZJVLB/a6+BnvCefH7zFCtnS4XmIkbCAhp9PO29U/9igzlbUcfbEFKDUUl4SgxrbWFHRD26wUSkcmXa74t8G5Hzg7YIETuszDK+2jdQMNyoJFj3VT78Pwle3R</vt:lpwstr>
  </property>
  <property fmtid="{D5CDD505-2E9C-101B-9397-08002B2CF9AE}" pid="69" name="x1ye=69">
    <vt:lpwstr>BaEAS9qcpOzbOI2EhqujISikObu1DrxMsZQ7f38n00RkiGE0LEkLxahLuk+VvqPBRjCqzDlRHD+31B70OXlrDA6NuMXNi5V30dzLJEHmkjrp/dmJkDlfMQp5cP471EDuNV45WfBUg/m5IvWHeY2Hl1BfkZNcpM9TMfuQ+VuLi/Tb8TFo+rAY34BLOkCBEyQfNmxyQV00acY8ATYeRAz1uK3ESOSD6OmiQZN4sP6/i+7GqXO6FgFUuWbWZADB0W3</vt:lpwstr>
  </property>
  <property fmtid="{D5CDD505-2E9C-101B-9397-08002B2CF9AE}" pid="70" name="x1ye=7">
    <vt:lpwstr>DFe9ZN5stdlIRZkr0yuhVIrVKuxArwU/d/VgF1msp1Tx0mAvQvzKmlk3dwx5qmXbUZB0HYXLZCTGy6/OCYs8MpRqjUg/a1vmKlo8R5ndye/UPdGsiTDx/oLIbP0mLYGaK0ylc1dkVRA9irKHZoVwK0REs80kCoimvItZ7qvOJ67EsZQ+QgxtQn2JQnTk2KrwlUPWZux5uCs379RzkGtSi7rA45LaLYWVbqsxADM0RsD3Y2763zufrkCOlGPQ91j</vt:lpwstr>
  </property>
  <property fmtid="{D5CDD505-2E9C-101B-9397-08002B2CF9AE}" pid="71" name="x1ye=70">
    <vt:lpwstr>CRVdAaZBcTME9bU7WDBEOJr+xmg63Ptca1cN2EN6iwdUdDr6jYYwnJZmdmEEbUVhpdSuIr5t9xSZ0VmM9ETutZCiHBOyurO1NkYZ843aZye5x/1uF2U68qB7u4hMGUv5kepDe/I7bHL0EnvaU2jRjDtd8iFge5TiAcbA/Nz9a5oo7d/m6KKZS4+wF4eKcFTxZHjrZkR9RATfw8OiBsu7ghvzxQZShhiWSEeRhAxTx904dLw4wUFuitIfl3SorsL</vt:lpwstr>
  </property>
  <property fmtid="{D5CDD505-2E9C-101B-9397-08002B2CF9AE}" pid="72" name="x1ye=71">
    <vt:lpwstr>UAg8rJXOQwjdoNMzwmi2Eg5WPo9FUCQ/H7FUtMBg4AF9sJn8bpGQnvyuoQFg4uzenZH8shSjPowmD0VkAeMDfw9TjBNPEeljj7j5qNdTbezOrc4sv7owqtfrQaacLamnM7SbyIYs8CEMcrefYYaptdVwPzRpfSbJt3wPVJPV6adxapjJes2w4Ru/+HnFO9apdq5Kf3k0iXOBqe4ELQoXmNUETYexqdx1qlsTkzwmcCdjgOw2O8YVREacGhV4MuW</vt:lpwstr>
  </property>
  <property fmtid="{D5CDD505-2E9C-101B-9397-08002B2CF9AE}" pid="73" name="x1ye=72">
    <vt:lpwstr>B90GXROa0KR8zdCuxDu4dJ5F6XFL/Bm7gWVkynfA+Kgcv+eRXC3ZvoXP/Hy0EYbUu0RVNBB3/2jByA9I2K3tMcNidoHPVY8BVyQj8hMyHKQGbaYfILKN968cTedc3SdS5zpPlS/OD75CSd1qJhcjZiCV5WiqiwNB8/OZZg0uIjYCfypiPVkrPJUNxDBWpIrFWChyAfthOXRq5uHpGywj1KodjIGn2hDVbbIpr6qcXOeeRsa7X3ZK73XQt+UewIi</vt:lpwstr>
  </property>
  <property fmtid="{D5CDD505-2E9C-101B-9397-08002B2CF9AE}" pid="74" name="x1ye=73">
    <vt:lpwstr>DnL4gC0NAYHiygd8OoTjCxap5/wpM+eHKOCns5MWh/Q7w8lX2RUXzu9WIfW8+wU1aH3TdbvjKhjEIoQSwc8TgQMht+yI/ikYAk/a3SQ9EjvbxcTxA9Eqgwzm8PC3VsIXsekVtkfq9v0YdxU+8OU8qcht/GUz9JZmy0kUeK5LSY3TQ4QT9iwNVjw5YW+8KuTYBBUUFPHdkBmORjTyJrMBKCFkjTYGoijDc+VP5kExgTHpMiad1bBqv34yNODG+ZM</vt:lpwstr>
  </property>
  <property fmtid="{D5CDD505-2E9C-101B-9397-08002B2CF9AE}" pid="75" name="x1ye=74">
    <vt:lpwstr>cFqS9Qpnhoz7lRMOdhH9MT1pzi+AVaSibLN4pq6lluLdRPfGO767LqlST8pCbHFSfr2FVgE90hoZTEBGCH0qmrsS8PZCUqWmtRROJjxbhDTQc4aaxsIFafhcvgDYwepVE3cLXm8QR9u+4ncUptkzEjxKhzD1s9ywDFiCJ5YDULvEwtkuLi4iE1pniH/TVyhr2GNg3hoYw2ErIHeJEsSMMcJ4IxL6EO3izuLioTtsnho1xZ0ssRCyW738ZjCEGPI</vt:lpwstr>
  </property>
  <property fmtid="{D5CDD505-2E9C-101B-9397-08002B2CF9AE}" pid="76" name="x1ye=75">
    <vt:lpwstr>K73upeT9bvXJtFWSSQcs2sO44B76IEIfSrTRd96R8SUVwiNYwymuPW/6KSXepRnLHHIhpupt0drPOH7IVQvZ++f6EZhP6KbMjLyEf7mNX9dRO2B0I4RKtomdsZA5VioSEJI5yBaIjiHNDiLJxwrKGzvu7nU6r1bmC4peY9gZtNy5dFAQlnHqoVSu+/67z/F7CSmjEoAAA==</vt:lpwstr>
  </property>
  <property fmtid="{D5CDD505-2E9C-101B-9397-08002B2CF9AE}" pid="77" name="x1ye=8">
    <vt:lpwstr>2ZGYKumLIpR8b3+1tfT2LDWZrRuwf1l3h5oTXYlbcE5fu8TGE4e6qA06Qm/4IaryDpD3zvydCq+kO1+mPhcK/jbex4YsQglpeimo23JM5U9PHFxSHw0fEmOV4naOYcYY/Ixfa9cbY+7pmnCxXX3V5oUuOAwwrphg2L0iAc0ByPxIF4+H107HoitcbB/kH7sc19D9VUQhoc2FNyFOd+oFX7/ALs/WUuOaQKHCnXpwkgXWq0lD2n/4eWRCL7Ta3fe</vt:lpwstr>
  </property>
  <property fmtid="{D5CDD505-2E9C-101B-9397-08002B2CF9AE}" pid="78" name="x1ye=9">
    <vt:lpwstr>NLnNk+Upbqvl/qThRtgkFMWu/E/TX2mWRePImo9oTbqzHEo/h4RVH3qohutqplFUArsBLAF6q4JwlRqACZRfZZb2+ULItq+8rRrdp55RFX/H0Ax28P1VZEICfvS3zX/MuhFlDUj/I2ASjQfzta7fMqE3RbHtTnjjv/VVK59SzkoNv8Zz616n/QKA/psa7gBB1OnlduV+BTiVieUAwY2JomlbfNDZyw7jFPVdffHuPMBX69tW1XehwtEWPKRRnOi</vt:lpwstr>
  </property>
  <property fmtid="{D5CDD505-2E9C-101B-9397-08002B2CF9AE}" pid="79" name="KSOProductBuildVer">
    <vt:lpwstr>1033-11.2.0.11029</vt:lpwstr>
  </property>
  <property fmtid="{D5CDD505-2E9C-101B-9397-08002B2CF9AE}" pid="80" name="ICV">
    <vt:lpwstr>F4FB2B24D485477CA1BACB16A6C31E6E</vt:lpwstr>
  </property>
</Properties>
</file>